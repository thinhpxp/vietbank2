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56DB7" w14:textId="77777777" w:rsidR="0041536F" w:rsidRPr="0017641D" w:rsidRDefault="0041536F" w:rsidP="0017641D">
      <w:pPr>
        <w:spacing w:after="0" w:line="276" w:lineRule="auto"/>
        <w:ind w:left="-270"/>
        <w:jc w:val="center"/>
        <w:rPr>
          <w:rFonts w:ascii="Times New Roman" w:hAnsi="Times New Roman" w:cs="Times New Roman"/>
          <w:b/>
          <w:sz w:val="19"/>
          <w:szCs w:val="19"/>
        </w:rPr>
      </w:pPr>
      <w:r w:rsidRPr="0017641D">
        <w:rPr>
          <w:rFonts w:ascii="Times New Roman" w:hAnsi="Times New Roman" w:cs="Times New Roman"/>
          <w:b/>
          <w:sz w:val="19"/>
          <w:szCs w:val="19"/>
        </w:rPr>
        <w:t>GIẤY NHẬN NỢ</w:t>
      </w:r>
    </w:p>
    <w:p w14:paraId="418EE17E" w14:textId="77777777" w:rsidR="0041536F" w:rsidRPr="0017641D" w:rsidRDefault="0041536F" w:rsidP="0017641D">
      <w:pPr>
        <w:spacing w:after="0" w:line="276" w:lineRule="auto"/>
        <w:ind w:left="-274"/>
        <w:jc w:val="center"/>
        <w:rPr>
          <w:rFonts w:ascii="Times New Roman" w:hAnsi="Times New Roman" w:cs="Times New Roman"/>
          <w:b/>
          <w:bCs/>
          <w:sz w:val="19"/>
          <w:szCs w:val="19"/>
        </w:rPr>
      </w:pPr>
      <w:r w:rsidRPr="0017641D">
        <w:rPr>
          <w:rFonts w:ascii="Times New Roman" w:hAnsi="Times New Roman" w:cs="Times New Roman"/>
          <w:b/>
          <w:bCs/>
          <w:sz w:val="19"/>
          <w:szCs w:val="19"/>
        </w:rPr>
        <w:t xml:space="preserve">(Áp dụng trong </w:t>
      </w:r>
      <w:r w:rsidR="00327CC3" w:rsidRPr="0017641D">
        <w:rPr>
          <w:rFonts w:ascii="Times New Roman" w:hAnsi="Times New Roman" w:cs="Times New Roman"/>
          <w:b/>
          <w:bCs/>
          <w:sz w:val="19"/>
          <w:szCs w:val="19"/>
        </w:rPr>
        <w:t xml:space="preserve">các </w:t>
      </w:r>
      <w:r w:rsidR="000A3C42" w:rsidRPr="0017641D">
        <w:rPr>
          <w:rFonts w:ascii="Times New Roman" w:hAnsi="Times New Roman" w:cs="Times New Roman"/>
          <w:b/>
          <w:bCs/>
          <w:sz w:val="19"/>
          <w:szCs w:val="19"/>
        </w:rPr>
        <w:t>H</w:t>
      </w:r>
      <w:r w:rsidR="00327CC3" w:rsidRPr="0017641D">
        <w:rPr>
          <w:rFonts w:ascii="Times New Roman" w:hAnsi="Times New Roman" w:cs="Times New Roman"/>
          <w:b/>
          <w:bCs/>
          <w:sz w:val="19"/>
          <w:szCs w:val="19"/>
        </w:rPr>
        <w:t xml:space="preserve">ợp đồng </w:t>
      </w:r>
      <w:r w:rsidR="00245A45" w:rsidRPr="0017641D">
        <w:rPr>
          <w:rFonts w:ascii="Times New Roman" w:hAnsi="Times New Roman" w:cs="Times New Roman"/>
          <w:b/>
          <w:bCs/>
          <w:sz w:val="19"/>
          <w:szCs w:val="19"/>
        </w:rPr>
        <w:t>tín dụng</w:t>
      </w:r>
      <w:r w:rsidR="00327CC3" w:rsidRPr="0017641D">
        <w:rPr>
          <w:rFonts w:ascii="Times New Roman" w:hAnsi="Times New Roman" w:cs="Times New Roman"/>
          <w:b/>
          <w:bCs/>
          <w:sz w:val="19"/>
          <w:szCs w:val="19"/>
        </w:rPr>
        <w:t xml:space="preserve"> theo phương thức hạn mức</w:t>
      </w:r>
      <w:r w:rsidRPr="0017641D">
        <w:rPr>
          <w:rFonts w:ascii="Times New Roman" w:hAnsi="Times New Roman" w:cs="Times New Roman"/>
          <w:b/>
          <w:bCs/>
          <w:sz w:val="19"/>
          <w:szCs w:val="19"/>
        </w:rPr>
        <w:t>)</w:t>
      </w:r>
    </w:p>
    <w:tbl>
      <w:tblPr>
        <w:tblW w:w="10350" w:type="dxa"/>
        <w:tblInd w:w="-275" w:type="dxa"/>
        <w:tblLook w:val="04A0" w:firstRow="1" w:lastRow="0" w:firstColumn="1" w:lastColumn="0" w:noHBand="0" w:noVBand="1"/>
      </w:tblPr>
      <w:tblGrid>
        <w:gridCol w:w="3505"/>
        <w:gridCol w:w="270"/>
        <w:gridCol w:w="270"/>
        <w:gridCol w:w="6305"/>
      </w:tblGrid>
      <w:tr w:rsidR="0041536F" w:rsidRPr="0017641D" w14:paraId="04AABE16" w14:textId="77777777" w:rsidTr="004A4E5A">
        <w:tc>
          <w:tcPr>
            <w:tcW w:w="4045" w:type="dxa"/>
            <w:gridSpan w:val="3"/>
            <w:shd w:val="clear" w:color="auto" w:fill="auto"/>
          </w:tcPr>
          <w:p w14:paraId="216D7AB6" w14:textId="77777777" w:rsidR="0041536F" w:rsidRPr="0017641D" w:rsidRDefault="0041536F" w:rsidP="0017641D">
            <w:pPr>
              <w:spacing w:after="0" w:line="276" w:lineRule="auto"/>
              <w:ind w:right="-23"/>
              <w:jc w:val="right"/>
              <w:rPr>
                <w:rFonts w:ascii="Times New Roman" w:hAnsi="Times New Roman" w:cs="Times New Roman"/>
                <w:sz w:val="19"/>
                <w:szCs w:val="19"/>
              </w:rPr>
            </w:pPr>
            <w:r w:rsidRPr="0017641D">
              <w:rPr>
                <w:rFonts w:ascii="Times New Roman" w:hAnsi="Times New Roman" w:cs="Times New Roman"/>
                <w:sz w:val="19"/>
                <w:szCs w:val="19"/>
              </w:rPr>
              <w:t xml:space="preserve">Số </w:t>
            </w:r>
          </w:p>
        </w:tc>
        <w:tc>
          <w:tcPr>
            <w:tcW w:w="6305" w:type="dxa"/>
            <w:shd w:val="clear" w:color="auto" w:fill="auto"/>
          </w:tcPr>
          <w:p w14:paraId="00096D17" w14:textId="77777777" w:rsidR="0041536F" w:rsidRPr="0017641D" w:rsidRDefault="0041536F" w:rsidP="0017641D">
            <w:pPr>
              <w:spacing w:after="0" w:line="276" w:lineRule="auto"/>
              <w:ind w:left="-103"/>
              <w:rPr>
                <w:rFonts w:ascii="Times New Roman" w:hAnsi="Times New Roman" w:cs="Times New Roman"/>
                <w:sz w:val="19"/>
                <w:szCs w:val="19"/>
              </w:rPr>
            </w:pPr>
            <w:r w:rsidRPr="0017641D">
              <w:rPr>
                <w:rFonts w:ascii="Times New Roman" w:hAnsi="Times New Roman" w:cs="Times New Roman"/>
                <w:sz w:val="19"/>
                <w:szCs w:val="19"/>
              </w:rPr>
              <w:t xml:space="preserve">:  </w:t>
            </w:r>
            <w:r w:rsidR="006F2079" w:rsidRPr="006F2079">
              <w:rPr>
                <w:rFonts w:ascii="Times New Roman" w:hAnsi="Times New Roman" w:cs="Times New Roman"/>
                <w:b/>
                <w:bCs/>
                <w:color w:val="C00000"/>
                <w:sz w:val="19"/>
                <w:szCs w:val="19"/>
              </w:rPr>
              <w:t>{{hdtd_</w:t>
            </w:r>
            <w:r w:rsidR="006F2079">
              <w:rPr>
                <w:rFonts w:ascii="Times New Roman" w:hAnsi="Times New Roman" w:cs="Times New Roman"/>
                <w:b/>
                <w:bCs/>
                <w:color w:val="C00000"/>
                <w:sz w:val="19"/>
                <w:szCs w:val="19"/>
              </w:rPr>
              <w:t>hm</w:t>
            </w:r>
            <w:r w:rsidR="006F2079" w:rsidRPr="006F2079">
              <w:rPr>
                <w:rFonts w:ascii="Times New Roman" w:hAnsi="Times New Roman" w:cs="Times New Roman"/>
                <w:b/>
                <w:bCs/>
                <w:color w:val="C00000"/>
                <w:sz w:val="19"/>
                <w:szCs w:val="19"/>
              </w:rPr>
              <w:t>}}-GNN-</w:t>
            </w:r>
          </w:p>
        </w:tc>
      </w:tr>
      <w:tr w:rsidR="001665B7" w:rsidRPr="0017641D" w14:paraId="79391C24" w14:textId="77777777" w:rsidTr="004A4E5A">
        <w:tc>
          <w:tcPr>
            <w:tcW w:w="4045" w:type="dxa"/>
            <w:gridSpan w:val="3"/>
            <w:shd w:val="clear" w:color="auto" w:fill="auto"/>
          </w:tcPr>
          <w:p w14:paraId="254B0459" w14:textId="77777777" w:rsidR="001665B7" w:rsidRPr="0017641D" w:rsidRDefault="001665B7" w:rsidP="0017641D">
            <w:pPr>
              <w:spacing w:after="0" w:line="276" w:lineRule="auto"/>
              <w:ind w:right="-23"/>
              <w:jc w:val="right"/>
              <w:rPr>
                <w:rFonts w:ascii="Times New Roman" w:hAnsi="Times New Roman" w:cs="Times New Roman"/>
                <w:sz w:val="19"/>
                <w:szCs w:val="19"/>
              </w:rPr>
            </w:pPr>
            <w:r w:rsidRPr="0017641D">
              <w:rPr>
                <w:rFonts w:ascii="Times New Roman" w:hAnsi="Times New Roman" w:cs="Times New Roman"/>
                <w:sz w:val="19"/>
                <w:szCs w:val="19"/>
              </w:rPr>
              <w:t>Số tài khoản vay</w:t>
            </w:r>
          </w:p>
        </w:tc>
        <w:tc>
          <w:tcPr>
            <w:tcW w:w="6305" w:type="dxa"/>
            <w:shd w:val="clear" w:color="auto" w:fill="auto"/>
          </w:tcPr>
          <w:p w14:paraId="49F28DDC" w14:textId="77777777" w:rsidR="001665B7" w:rsidRPr="0017641D" w:rsidRDefault="001665B7" w:rsidP="0017641D">
            <w:pPr>
              <w:spacing w:after="0" w:line="276" w:lineRule="auto"/>
              <w:ind w:left="-103"/>
              <w:rPr>
                <w:rFonts w:ascii="Times New Roman" w:hAnsi="Times New Roman" w:cs="Times New Roman"/>
                <w:sz w:val="19"/>
                <w:szCs w:val="19"/>
              </w:rPr>
            </w:pPr>
            <w:r w:rsidRPr="0017641D">
              <w:rPr>
                <w:rFonts w:ascii="Times New Roman" w:hAnsi="Times New Roman" w:cs="Times New Roman"/>
                <w:sz w:val="19"/>
                <w:szCs w:val="19"/>
              </w:rPr>
              <w:t>: ___________________</w:t>
            </w:r>
          </w:p>
        </w:tc>
      </w:tr>
      <w:tr w:rsidR="0041536F" w:rsidRPr="0017641D" w14:paraId="449A3831" w14:textId="77777777" w:rsidTr="004A4E5A">
        <w:tc>
          <w:tcPr>
            <w:tcW w:w="4045" w:type="dxa"/>
            <w:gridSpan w:val="3"/>
            <w:shd w:val="clear" w:color="auto" w:fill="auto"/>
          </w:tcPr>
          <w:p w14:paraId="1EF98E83" w14:textId="77777777" w:rsidR="0041536F" w:rsidRPr="0017641D" w:rsidRDefault="0041536F" w:rsidP="0017641D">
            <w:pPr>
              <w:spacing w:after="0" w:line="276" w:lineRule="auto"/>
              <w:ind w:right="-23"/>
              <w:jc w:val="right"/>
              <w:rPr>
                <w:rFonts w:ascii="Times New Roman" w:hAnsi="Times New Roman" w:cs="Times New Roman"/>
                <w:sz w:val="19"/>
                <w:szCs w:val="19"/>
              </w:rPr>
            </w:pPr>
            <w:r w:rsidRPr="0017641D">
              <w:rPr>
                <w:rFonts w:ascii="Times New Roman" w:hAnsi="Times New Roman" w:cs="Times New Roman"/>
                <w:sz w:val="19"/>
                <w:szCs w:val="19"/>
              </w:rPr>
              <w:t>Ngày ký</w:t>
            </w:r>
          </w:p>
        </w:tc>
        <w:tc>
          <w:tcPr>
            <w:tcW w:w="6305" w:type="dxa"/>
            <w:shd w:val="clear" w:color="auto" w:fill="auto"/>
          </w:tcPr>
          <w:p w14:paraId="66DCEDC3" w14:textId="77777777" w:rsidR="0041536F" w:rsidRPr="0017641D" w:rsidRDefault="0041536F" w:rsidP="0017641D">
            <w:pPr>
              <w:spacing w:after="0" w:line="276" w:lineRule="auto"/>
              <w:ind w:left="-103"/>
              <w:rPr>
                <w:rFonts w:ascii="Times New Roman" w:hAnsi="Times New Roman" w:cs="Times New Roman"/>
                <w:sz w:val="19"/>
                <w:szCs w:val="19"/>
              </w:rPr>
            </w:pPr>
            <w:r w:rsidRPr="0017641D">
              <w:rPr>
                <w:rFonts w:ascii="Times New Roman" w:hAnsi="Times New Roman" w:cs="Times New Roman"/>
                <w:sz w:val="19"/>
                <w:szCs w:val="19"/>
              </w:rPr>
              <w:t>:  ___________________</w:t>
            </w:r>
          </w:p>
        </w:tc>
      </w:tr>
      <w:tr w:rsidR="0041536F" w:rsidRPr="0017641D" w14:paraId="6E8257DC" w14:textId="77777777" w:rsidTr="004A4E5A">
        <w:tc>
          <w:tcPr>
            <w:tcW w:w="4045" w:type="dxa"/>
            <w:gridSpan w:val="3"/>
            <w:shd w:val="clear" w:color="auto" w:fill="auto"/>
          </w:tcPr>
          <w:p w14:paraId="6B6A8E48" w14:textId="77777777" w:rsidR="0041536F" w:rsidRPr="0017641D" w:rsidRDefault="0041536F" w:rsidP="0017641D">
            <w:pPr>
              <w:spacing w:after="0" w:line="276" w:lineRule="auto"/>
              <w:ind w:right="-23"/>
              <w:jc w:val="right"/>
              <w:rPr>
                <w:rFonts w:ascii="Times New Roman" w:hAnsi="Times New Roman" w:cs="Times New Roman"/>
                <w:sz w:val="19"/>
                <w:szCs w:val="19"/>
              </w:rPr>
            </w:pPr>
            <w:r w:rsidRPr="0017641D">
              <w:rPr>
                <w:rFonts w:ascii="Times New Roman" w:hAnsi="Times New Roman" w:cs="Times New Roman"/>
                <w:sz w:val="19"/>
                <w:szCs w:val="19"/>
              </w:rPr>
              <w:t>Nơi ký</w:t>
            </w:r>
          </w:p>
        </w:tc>
        <w:tc>
          <w:tcPr>
            <w:tcW w:w="6305" w:type="dxa"/>
            <w:shd w:val="clear" w:color="auto" w:fill="auto"/>
          </w:tcPr>
          <w:p w14:paraId="71E1623B" w14:textId="77777777" w:rsidR="0041536F" w:rsidRPr="0017641D" w:rsidRDefault="0041536F" w:rsidP="0017641D">
            <w:pPr>
              <w:spacing w:after="0" w:line="276" w:lineRule="auto"/>
              <w:ind w:left="-103"/>
              <w:rPr>
                <w:rFonts w:ascii="Times New Roman" w:hAnsi="Times New Roman" w:cs="Times New Roman"/>
                <w:sz w:val="19"/>
                <w:szCs w:val="19"/>
              </w:rPr>
            </w:pPr>
            <w:r w:rsidRPr="0017641D">
              <w:rPr>
                <w:rFonts w:ascii="Times New Roman" w:hAnsi="Times New Roman" w:cs="Times New Roman"/>
                <w:sz w:val="19"/>
                <w:szCs w:val="19"/>
              </w:rPr>
              <w:t xml:space="preserve">: </w:t>
            </w:r>
            <w:r w:rsidR="00C71725" w:rsidRPr="006F2079">
              <w:rPr>
                <w:rFonts w:ascii="Times New Roman" w:hAnsi="Times New Roman" w:cs="Times New Roman"/>
                <w:b/>
                <w:bCs/>
                <w:sz w:val="19"/>
                <w:szCs w:val="19"/>
              </w:rPr>
              <w:t>NHTMCP Việt Nam Thương Tín</w:t>
            </w:r>
            <w:r w:rsidR="0085041F" w:rsidRPr="006F2079">
              <w:rPr>
                <w:rFonts w:ascii="Times New Roman" w:hAnsi="Times New Roman" w:cs="Times New Roman"/>
                <w:b/>
                <w:bCs/>
                <w:sz w:val="19"/>
                <w:szCs w:val="19"/>
              </w:rPr>
              <w:t xml:space="preserve"> – CN </w:t>
            </w:r>
            <w:r w:rsidR="00C71725" w:rsidRPr="006F2079">
              <w:rPr>
                <w:rFonts w:ascii="Times New Roman" w:hAnsi="Times New Roman" w:cs="Times New Roman"/>
                <w:b/>
                <w:bCs/>
                <w:sz w:val="19"/>
                <w:szCs w:val="19"/>
              </w:rPr>
              <w:t>Đắk Lắk</w:t>
            </w:r>
          </w:p>
        </w:tc>
      </w:tr>
      <w:tr w:rsidR="0041536F" w:rsidRPr="0017641D" w14:paraId="34974FCB" w14:textId="77777777" w:rsidTr="004A4E5A">
        <w:tc>
          <w:tcPr>
            <w:tcW w:w="4045" w:type="dxa"/>
            <w:gridSpan w:val="3"/>
            <w:shd w:val="clear" w:color="auto" w:fill="auto"/>
          </w:tcPr>
          <w:p w14:paraId="19717874" w14:textId="77777777" w:rsidR="0041536F" w:rsidRPr="0017641D" w:rsidRDefault="0041536F" w:rsidP="0017641D">
            <w:pPr>
              <w:spacing w:after="0" w:line="276" w:lineRule="auto"/>
              <w:jc w:val="right"/>
              <w:rPr>
                <w:rFonts w:ascii="Times New Roman" w:hAnsi="Times New Roman" w:cs="Times New Roman"/>
                <w:b/>
                <w:sz w:val="19"/>
                <w:szCs w:val="19"/>
              </w:rPr>
            </w:pPr>
          </w:p>
        </w:tc>
        <w:tc>
          <w:tcPr>
            <w:tcW w:w="6305" w:type="dxa"/>
            <w:shd w:val="clear" w:color="auto" w:fill="auto"/>
          </w:tcPr>
          <w:p w14:paraId="3126B26A" w14:textId="77777777" w:rsidR="0041536F" w:rsidRPr="0017641D" w:rsidRDefault="0041536F" w:rsidP="0017641D">
            <w:pPr>
              <w:spacing w:after="0" w:line="276" w:lineRule="auto"/>
              <w:rPr>
                <w:rFonts w:ascii="Times New Roman" w:hAnsi="Times New Roman" w:cs="Times New Roman"/>
                <w:b/>
                <w:sz w:val="19"/>
                <w:szCs w:val="19"/>
              </w:rPr>
            </w:pPr>
          </w:p>
        </w:tc>
      </w:tr>
      <w:tr w:rsidR="0041536F" w:rsidRPr="0017641D" w14:paraId="57E01CA9" w14:textId="77777777" w:rsidTr="004A4E5A">
        <w:tc>
          <w:tcPr>
            <w:tcW w:w="10350" w:type="dxa"/>
            <w:gridSpan w:val="4"/>
            <w:shd w:val="clear" w:color="auto" w:fill="auto"/>
          </w:tcPr>
          <w:p w14:paraId="2BDCFCEF" w14:textId="77777777" w:rsidR="0041536F" w:rsidRPr="0017641D" w:rsidRDefault="0041536F" w:rsidP="0017641D">
            <w:pPr>
              <w:spacing w:after="0" w:line="276" w:lineRule="auto"/>
              <w:jc w:val="both"/>
              <w:rPr>
                <w:rFonts w:ascii="Times New Roman" w:hAnsi="Times New Roman" w:cs="Times New Roman"/>
                <w:sz w:val="19"/>
                <w:szCs w:val="19"/>
              </w:rPr>
            </w:pPr>
            <w:r w:rsidRPr="0017641D">
              <w:rPr>
                <w:rFonts w:ascii="Times New Roman" w:hAnsi="Times New Roman" w:cs="Times New Roman"/>
                <w:sz w:val="19"/>
                <w:szCs w:val="19"/>
              </w:rPr>
              <w:t>Căn cứ Hợp đồ</w:t>
            </w:r>
            <w:r w:rsidR="00836AC7" w:rsidRPr="0017641D">
              <w:rPr>
                <w:rFonts w:ascii="Times New Roman" w:hAnsi="Times New Roman" w:cs="Times New Roman"/>
                <w:sz w:val="19"/>
                <w:szCs w:val="19"/>
              </w:rPr>
              <w:t>ng</w:t>
            </w:r>
            <w:r w:rsidRPr="0017641D">
              <w:rPr>
                <w:rFonts w:ascii="Times New Roman" w:hAnsi="Times New Roman" w:cs="Times New Roman"/>
                <w:sz w:val="19"/>
                <w:szCs w:val="19"/>
              </w:rPr>
              <w:t xml:space="preserve"> </w:t>
            </w:r>
            <w:r w:rsidR="00AD3FDD">
              <w:rPr>
                <w:rFonts w:ascii="Times New Roman" w:hAnsi="Times New Roman" w:cs="Times New Roman"/>
                <w:sz w:val="19"/>
                <w:szCs w:val="19"/>
              </w:rPr>
              <w:t>tín dụng hạn mức</w:t>
            </w:r>
            <w:r w:rsidRPr="0017641D">
              <w:rPr>
                <w:rFonts w:ascii="Times New Roman" w:hAnsi="Times New Roman" w:cs="Times New Roman"/>
                <w:sz w:val="19"/>
                <w:szCs w:val="19"/>
              </w:rPr>
              <w:t xml:space="preserve"> số</w:t>
            </w:r>
            <w:r w:rsidR="00836AC7" w:rsidRPr="0017641D">
              <w:rPr>
                <w:rFonts w:ascii="Times New Roman" w:hAnsi="Times New Roman" w:cs="Times New Roman"/>
                <w:sz w:val="19"/>
                <w:szCs w:val="19"/>
              </w:rPr>
              <w:t xml:space="preserve">: </w:t>
            </w:r>
            <w:r w:rsidR="00AD3FDD" w:rsidRPr="00AD3FDD">
              <w:rPr>
                <w:rFonts w:ascii="Times New Roman" w:hAnsi="Times New Roman" w:cs="Times New Roman"/>
                <w:b/>
                <w:bCs/>
                <w:sz w:val="19"/>
                <w:szCs w:val="19"/>
              </w:rPr>
              <w:t>{{hdtd_hm}}</w:t>
            </w:r>
            <w:r w:rsidR="00AD3FDD">
              <w:rPr>
                <w:rFonts w:ascii="Times New Roman" w:hAnsi="Times New Roman" w:cs="Times New Roman"/>
                <w:b/>
                <w:sz w:val="19"/>
                <w:szCs w:val="19"/>
              </w:rPr>
              <w:t xml:space="preserve"> </w:t>
            </w:r>
            <w:r w:rsidR="00AD3FDD" w:rsidRPr="00AD3FDD">
              <w:rPr>
                <w:rFonts w:ascii="Times New Roman" w:hAnsi="Times New Roman" w:cs="Times New Roman"/>
                <w:bCs/>
                <w:sz w:val="19"/>
                <w:szCs w:val="19"/>
              </w:rPr>
              <w:t>ngày</w:t>
            </w:r>
            <w:r w:rsidR="00AD3FDD">
              <w:rPr>
                <w:rFonts w:ascii="Times New Roman" w:hAnsi="Times New Roman" w:cs="Times New Roman"/>
                <w:b/>
                <w:sz w:val="19"/>
                <w:szCs w:val="19"/>
              </w:rPr>
              <w:t xml:space="preserve"> </w:t>
            </w:r>
            <w:r w:rsidR="00AD3FDD" w:rsidRPr="00AD3FDD">
              <w:rPr>
                <w:rFonts w:ascii="Times New Roman" w:hAnsi="Times New Roman" w:cs="Times New Roman"/>
                <w:b/>
                <w:sz w:val="19"/>
                <w:szCs w:val="19"/>
              </w:rPr>
              <w:t>{{ ngay_hop_dong | dateformat('%d') }} tháng {{ ngay_hop_dong | dateformat('%m') }} năm {{ ngay_hop_dong | dateformat('%Y') }}</w:t>
            </w:r>
            <w:r w:rsidR="0001520F" w:rsidRPr="0017641D">
              <w:rPr>
                <w:rFonts w:ascii="Times New Roman" w:hAnsi="Times New Roman" w:cs="Times New Roman"/>
                <w:b/>
                <w:sz w:val="19"/>
                <w:szCs w:val="19"/>
              </w:rPr>
              <w:t xml:space="preserve"> </w:t>
            </w:r>
            <w:r w:rsidR="0001520F" w:rsidRPr="0017641D">
              <w:rPr>
                <w:rFonts w:ascii="Times New Roman" w:hAnsi="Times New Roman" w:cs="Times New Roman"/>
                <w:sz w:val="19"/>
                <w:szCs w:val="19"/>
              </w:rPr>
              <w:t>(sau đây gọi tắt là Hợp đồng)</w:t>
            </w:r>
          </w:p>
        </w:tc>
      </w:tr>
      <w:tr w:rsidR="0041536F" w:rsidRPr="0017641D" w14:paraId="7E9F7249" w14:textId="77777777" w:rsidTr="004A4E5A">
        <w:tc>
          <w:tcPr>
            <w:tcW w:w="10350" w:type="dxa"/>
            <w:gridSpan w:val="4"/>
            <w:shd w:val="clear" w:color="auto" w:fill="auto"/>
          </w:tcPr>
          <w:p w14:paraId="4BB8764E" w14:textId="77777777" w:rsidR="0041536F" w:rsidRPr="0017641D" w:rsidRDefault="0041536F" w:rsidP="0017641D">
            <w:pPr>
              <w:spacing w:after="0" w:line="276" w:lineRule="auto"/>
              <w:jc w:val="both"/>
              <w:rPr>
                <w:rFonts w:ascii="Times New Roman" w:hAnsi="Times New Roman" w:cs="Times New Roman"/>
                <w:sz w:val="19"/>
                <w:szCs w:val="19"/>
              </w:rPr>
            </w:pPr>
            <w:r w:rsidRPr="0017641D">
              <w:rPr>
                <w:rFonts w:ascii="Times New Roman" w:hAnsi="Times New Roman" w:cs="Times New Roman"/>
                <w:sz w:val="19"/>
                <w:szCs w:val="19"/>
              </w:rPr>
              <w:t>Chúng tôi, gồm có các bên dưới đây cùng thống nhất ký kết Giấy nhận nợ này với các nội dung sau:</w:t>
            </w:r>
          </w:p>
        </w:tc>
      </w:tr>
      <w:tr w:rsidR="00E84B11" w:rsidRPr="0017641D" w14:paraId="649A7324" w14:textId="77777777" w:rsidTr="004A4E5A">
        <w:tc>
          <w:tcPr>
            <w:tcW w:w="3505" w:type="dxa"/>
            <w:shd w:val="clear" w:color="auto" w:fill="auto"/>
          </w:tcPr>
          <w:p w14:paraId="45F0668F" w14:textId="77777777" w:rsidR="00E84B11" w:rsidRPr="0017641D" w:rsidRDefault="00E84B11" w:rsidP="0017641D">
            <w:pPr>
              <w:pStyle w:val="ListParagraph"/>
              <w:numPr>
                <w:ilvl w:val="0"/>
                <w:numId w:val="1"/>
              </w:numPr>
              <w:spacing w:after="0" w:line="276" w:lineRule="auto"/>
              <w:ind w:left="247" w:hanging="355"/>
              <w:jc w:val="both"/>
              <w:rPr>
                <w:rFonts w:ascii="Times New Roman" w:hAnsi="Times New Roman" w:cs="Times New Roman"/>
                <w:b/>
                <w:sz w:val="19"/>
                <w:szCs w:val="19"/>
              </w:rPr>
            </w:pPr>
            <w:r w:rsidRPr="0017641D">
              <w:rPr>
                <w:rFonts w:ascii="Times New Roman" w:hAnsi="Times New Roman" w:cs="Times New Roman"/>
                <w:b/>
                <w:sz w:val="19"/>
                <w:szCs w:val="19"/>
              </w:rPr>
              <w:t>BÊN CẤP TÍN DỤNG</w:t>
            </w:r>
          </w:p>
        </w:tc>
        <w:tc>
          <w:tcPr>
            <w:tcW w:w="270" w:type="dxa"/>
            <w:shd w:val="clear" w:color="auto" w:fill="auto"/>
          </w:tcPr>
          <w:p w14:paraId="329B6885"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575" w:type="dxa"/>
            <w:gridSpan w:val="2"/>
            <w:shd w:val="clear" w:color="auto" w:fill="auto"/>
          </w:tcPr>
          <w:p w14:paraId="0F0597BA" w14:textId="77777777" w:rsidR="00E84B11" w:rsidRPr="0017641D" w:rsidRDefault="00E84B11" w:rsidP="0017641D">
            <w:pPr>
              <w:pStyle w:val="ListParagraph"/>
              <w:spacing w:after="0" w:line="276" w:lineRule="auto"/>
              <w:ind w:left="247" w:hanging="247"/>
              <w:jc w:val="both"/>
              <w:rPr>
                <w:rFonts w:ascii="Times New Roman" w:hAnsi="Times New Roman" w:cs="Times New Roman"/>
                <w:b/>
                <w:sz w:val="19"/>
                <w:szCs w:val="19"/>
              </w:rPr>
            </w:pPr>
            <w:r w:rsidRPr="0017641D">
              <w:rPr>
                <w:rFonts w:ascii="Times New Roman" w:hAnsi="Times New Roman" w:cs="Times New Roman"/>
                <w:b/>
                <w:sz w:val="19"/>
                <w:szCs w:val="19"/>
              </w:rPr>
              <w:t>NGÂN HÀNG TMCP VIỆT NAM THƯƠNG TÍN</w:t>
            </w:r>
          </w:p>
        </w:tc>
      </w:tr>
      <w:tr w:rsidR="00E84B11" w:rsidRPr="0017641D" w14:paraId="0EE82F97" w14:textId="77777777" w:rsidTr="004A4E5A">
        <w:tc>
          <w:tcPr>
            <w:tcW w:w="3505" w:type="dxa"/>
            <w:shd w:val="clear" w:color="auto" w:fill="auto"/>
          </w:tcPr>
          <w:p w14:paraId="14400B3D" w14:textId="77777777" w:rsidR="00E84B11" w:rsidRPr="0017641D" w:rsidRDefault="00E84B11"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MSDN</w:t>
            </w:r>
          </w:p>
        </w:tc>
        <w:tc>
          <w:tcPr>
            <w:tcW w:w="270" w:type="dxa"/>
            <w:shd w:val="clear" w:color="auto" w:fill="auto"/>
          </w:tcPr>
          <w:p w14:paraId="77FBF0DC"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575" w:type="dxa"/>
            <w:gridSpan w:val="2"/>
            <w:shd w:val="clear" w:color="auto" w:fill="auto"/>
          </w:tcPr>
          <w:p w14:paraId="17540FA0" w14:textId="77777777" w:rsidR="00E84B11" w:rsidRPr="0017641D" w:rsidRDefault="00E54EEA" w:rsidP="0017641D">
            <w:pPr>
              <w:pStyle w:val="ListParagraph"/>
              <w:spacing w:after="0" w:line="276" w:lineRule="auto"/>
              <w:ind w:left="-13"/>
              <w:jc w:val="both"/>
              <w:rPr>
                <w:rFonts w:ascii="Times New Roman" w:hAnsi="Times New Roman" w:cs="Times New Roman"/>
                <w:sz w:val="19"/>
                <w:szCs w:val="19"/>
              </w:rPr>
            </w:pPr>
            <w:r w:rsidRPr="0017641D">
              <w:rPr>
                <w:rFonts w:ascii="Times New Roman" w:hAnsi="Times New Roman" w:cs="Times New Roman"/>
                <w:sz w:val="19"/>
                <w:szCs w:val="19"/>
              </w:rPr>
              <w:t>2200269805</w:t>
            </w:r>
          </w:p>
        </w:tc>
      </w:tr>
      <w:tr w:rsidR="00E84B11" w:rsidRPr="0017641D" w14:paraId="2EE00418" w14:textId="77777777" w:rsidTr="004A4E5A">
        <w:tc>
          <w:tcPr>
            <w:tcW w:w="3505" w:type="dxa"/>
            <w:shd w:val="clear" w:color="auto" w:fill="auto"/>
          </w:tcPr>
          <w:p w14:paraId="7C766BC0" w14:textId="77777777" w:rsidR="00E84B11" w:rsidRPr="0017641D" w:rsidRDefault="00E84B11"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Địa chỉ trụ sở chính</w:t>
            </w:r>
          </w:p>
        </w:tc>
        <w:tc>
          <w:tcPr>
            <w:tcW w:w="270" w:type="dxa"/>
            <w:shd w:val="clear" w:color="auto" w:fill="auto"/>
          </w:tcPr>
          <w:p w14:paraId="661091EB"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575" w:type="dxa"/>
            <w:gridSpan w:val="2"/>
            <w:shd w:val="clear" w:color="auto" w:fill="auto"/>
          </w:tcPr>
          <w:p w14:paraId="24BAD73D" w14:textId="77777777" w:rsidR="00E84B11" w:rsidRPr="0017641D" w:rsidRDefault="00E54EEA" w:rsidP="0017641D">
            <w:pPr>
              <w:pStyle w:val="ListParagraph"/>
              <w:spacing w:after="0" w:line="276" w:lineRule="auto"/>
              <w:ind w:left="-13"/>
              <w:jc w:val="both"/>
              <w:rPr>
                <w:rFonts w:ascii="Times New Roman" w:hAnsi="Times New Roman" w:cs="Times New Roman"/>
                <w:sz w:val="19"/>
                <w:szCs w:val="19"/>
              </w:rPr>
            </w:pPr>
            <w:r w:rsidRPr="0017641D">
              <w:rPr>
                <w:rFonts w:ascii="Times New Roman" w:hAnsi="Times New Roman" w:cs="Times New Roman"/>
                <w:sz w:val="19"/>
                <w:szCs w:val="19"/>
              </w:rPr>
              <w:t>Số 47 Trần Hưng Đạo, Phường Phú Lợi, Thành Phố Cần Thơ, Việt Nam</w:t>
            </w:r>
          </w:p>
        </w:tc>
      </w:tr>
      <w:tr w:rsidR="00DB786D" w:rsidRPr="0017641D" w14:paraId="6BBC2F1B" w14:textId="77777777" w:rsidTr="004A4E5A">
        <w:tc>
          <w:tcPr>
            <w:tcW w:w="3505" w:type="dxa"/>
            <w:shd w:val="clear" w:color="auto" w:fill="auto"/>
          </w:tcPr>
          <w:p w14:paraId="6309EAC0" w14:textId="77777777" w:rsidR="00DB786D" w:rsidRPr="0017641D" w:rsidRDefault="00DB786D"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Đơn vị đại diện</w:t>
            </w:r>
          </w:p>
        </w:tc>
        <w:tc>
          <w:tcPr>
            <w:tcW w:w="270" w:type="dxa"/>
            <w:shd w:val="clear" w:color="auto" w:fill="auto"/>
          </w:tcPr>
          <w:p w14:paraId="0E7FC662" w14:textId="77777777" w:rsidR="00DB786D" w:rsidRPr="0017641D" w:rsidRDefault="00DB786D"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575" w:type="dxa"/>
            <w:gridSpan w:val="2"/>
            <w:shd w:val="clear" w:color="auto" w:fill="auto"/>
          </w:tcPr>
          <w:p w14:paraId="56EA5007" w14:textId="77777777" w:rsidR="00DB786D" w:rsidRPr="0017641D" w:rsidRDefault="00DB786D" w:rsidP="0017641D">
            <w:pPr>
              <w:pStyle w:val="ListParagraph"/>
              <w:spacing w:after="0" w:line="276" w:lineRule="auto"/>
              <w:ind w:left="-13"/>
              <w:jc w:val="both"/>
              <w:rPr>
                <w:rFonts w:ascii="Times New Roman" w:hAnsi="Times New Roman" w:cs="Times New Roman"/>
                <w:b/>
                <w:sz w:val="19"/>
                <w:szCs w:val="19"/>
              </w:rPr>
            </w:pPr>
            <w:r w:rsidRPr="0017641D">
              <w:rPr>
                <w:rFonts w:ascii="Times New Roman" w:hAnsi="Times New Roman" w:cs="Times New Roman"/>
                <w:b/>
                <w:sz w:val="19"/>
                <w:szCs w:val="19"/>
              </w:rPr>
              <w:t>NGÂN HÀNG TMCP VIỆT NAM THƯƠNG TÍN (CN ĐẮK LẮK)</w:t>
            </w:r>
          </w:p>
          <w:p w14:paraId="760CFFBF" w14:textId="77777777" w:rsidR="00DB786D" w:rsidRPr="0017641D" w:rsidRDefault="00DB786D" w:rsidP="0017641D">
            <w:pPr>
              <w:widowControl w:val="0"/>
              <w:spacing w:after="0" w:line="276" w:lineRule="auto"/>
              <w:jc w:val="both"/>
              <w:rPr>
                <w:rFonts w:ascii="Times New Roman" w:hAnsi="Times New Roman" w:cs="Times New Roman"/>
                <w:i/>
                <w:sz w:val="19"/>
                <w:szCs w:val="19"/>
                <w:lang/>
              </w:rPr>
            </w:pPr>
            <w:r w:rsidRPr="0017641D">
              <w:rPr>
                <w:rFonts w:ascii="Times New Roman" w:hAnsi="Times New Roman" w:cs="Times New Roman"/>
                <w:i/>
                <w:sz w:val="19"/>
                <w:szCs w:val="19"/>
                <w:lang/>
              </w:rPr>
              <w:t>(Sau đây gọi tắt là VIETBANK và VIETBANK cũng được hiểu là Ngân hàng TMCP Việt Nam Thương Tín hoặc bất kỳ Đơn vị nào trong hệ thống Ngân hàng TMCP Việt Nam Thương Tín)</w:t>
            </w:r>
          </w:p>
        </w:tc>
      </w:tr>
      <w:tr w:rsidR="00DB786D" w:rsidRPr="0017641D" w14:paraId="50696B21" w14:textId="77777777" w:rsidTr="004A4E5A">
        <w:tc>
          <w:tcPr>
            <w:tcW w:w="3505" w:type="dxa"/>
            <w:shd w:val="clear" w:color="auto" w:fill="auto"/>
          </w:tcPr>
          <w:p w14:paraId="2D680E3A" w14:textId="77777777" w:rsidR="00DB786D" w:rsidRPr="0017641D" w:rsidRDefault="00DB786D"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lang w:eastAsia="ar-SA"/>
              </w:rPr>
              <w:t>MSDN/Số ĐKKD/GPHĐ số</w:t>
            </w:r>
          </w:p>
        </w:tc>
        <w:tc>
          <w:tcPr>
            <w:tcW w:w="270" w:type="dxa"/>
            <w:shd w:val="clear" w:color="auto" w:fill="auto"/>
          </w:tcPr>
          <w:p w14:paraId="0BF6A4CF" w14:textId="77777777" w:rsidR="00DB786D" w:rsidRPr="0017641D" w:rsidRDefault="00DB786D" w:rsidP="0017641D">
            <w:pPr>
              <w:pStyle w:val="ListParagraph"/>
              <w:spacing w:after="0" w:line="276" w:lineRule="auto"/>
              <w:ind w:left="-127" w:right="-108"/>
              <w:jc w:val="center"/>
              <w:rPr>
                <w:rFonts w:ascii="Times New Roman" w:hAnsi="Times New Roman" w:cs="Times New Roman"/>
                <w:sz w:val="19"/>
                <w:szCs w:val="19"/>
              </w:rPr>
            </w:pPr>
          </w:p>
        </w:tc>
        <w:tc>
          <w:tcPr>
            <w:tcW w:w="6575" w:type="dxa"/>
            <w:gridSpan w:val="2"/>
            <w:shd w:val="clear" w:color="auto" w:fill="auto"/>
            <w:vAlign w:val="bottom"/>
          </w:tcPr>
          <w:p w14:paraId="101D5598" w14:textId="77777777" w:rsidR="00DB786D" w:rsidRPr="0017641D" w:rsidRDefault="00DB786D" w:rsidP="0017641D">
            <w:pPr>
              <w:pStyle w:val="ListParagraph"/>
              <w:spacing w:after="0" w:line="276" w:lineRule="auto"/>
              <w:ind w:left="-14"/>
              <w:jc w:val="both"/>
              <w:rPr>
                <w:rFonts w:ascii="Times New Roman" w:hAnsi="Times New Roman" w:cs="Times New Roman"/>
                <w:b/>
                <w:sz w:val="19"/>
                <w:szCs w:val="19"/>
              </w:rPr>
            </w:pPr>
            <w:r w:rsidRPr="0017641D">
              <w:rPr>
                <w:rFonts w:ascii="Times New Roman" w:hAnsi="Times New Roman" w:cs="Times New Roman"/>
                <w:sz w:val="19"/>
                <w:szCs w:val="19"/>
              </w:rPr>
              <w:t>2200269805-036</w:t>
            </w:r>
          </w:p>
        </w:tc>
      </w:tr>
      <w:tr w:rsidR="00DB786D" w:rsidRPr="0017641D" w14:paraId="7EECF6E6" w14:textId="77777777" w:rsidTr="004A4E5A">
        <w:tc>
          <w:tcPr>
            <w:tcW w:w="3505" w:type="dxa"/>
            <w:shd w:val="clear" w:color="auto" w:fill="auto"/>
          </w:tcPr>
          <w:p w14:paraId="773FB2B1" w14:textId="77777777" w:rsidR="00DB786D" w:rsidRPr="0017641D" w:rsidRDefault="00DB786D"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Địa chỉ</w:t>
            </w:r>
          </w:p>
        </w:tc>
        <w:tc>
          <w:tcPr>
            <w:tcW w:w="270" w:type="dxa"/>
            <w:shd w:val="clear" w:color="auto" w:fill="auto"/>
          </w:tcPr>
          <w:p w14:paraId="61B72B1B" w14:textId="77777777" w:rsidR="00DB786D" w:rsidRPr="0017641D" w:rsidRDefault="00DB786D"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575" w:type="dxa"/>
            <w:gridSpan w:val="2"/>
            <w:shd w:val="clear" w:color="auto" w:fill="auto"/>
            <w:vAlign w:val="bottom"/>
          </w:tcPr>
          <w:p w14:paraId="4AFD9FEC" w14:textId="77777777" w:rsidR="00DB786D" w:rsidRPr="0017641D" w:rsidRDefault="00DB786D" w:rsidP="0017641D">
            <w:pPr>
              <w:pStyle w:val="ListParagraph"/>
              <w:spacing w:after="0" w:line="276" w:lineRule="auto"/>
              <w:ind w:left="-14"/>
              <w:jc w:val="both"/>
              <w:rPr>
                <w:rFonts w:ascii="Times New Roman" w:hAnsi="Times New Roman" w:cs="Times New Roman"/>
                <w:i/>
                <w:sz w:val="19"/>
                <w:szCs w:val="19"/>
              </w:rPr>
            </w:pPr>
            <w:r w:rsidRPr="0017641D">
              <w:rPr>
                <w:rFonts w:ascii="Times New Roman" w:hAnsi="Times New Roman" w:cs="Times New Roman"/>
                <w:color w:val="000000"/>
                <w:sz w:val="19"/>
                <w:szCs w:val="19"/>
              </w:rPr>
              <w:t>160-162-164 Lê Hồng Phong, phường Buôn Ma Thuột, Tỉnh Đắk Lắk</w:t>
            </w:r>
          </w:p>
        </w:tc>
      </w:tr>
      <w:tr w:rsidR="00DB786D" w:rsidRPr="0017641D" w14:paraId="25FB3685" w14:textId="77777777" w:rsidTr="004A4E5A">
        <w:tc>
          <w:tcPr>
            <w:tcW w:w="3505" w:type="dxa"/>
            <w:shd w:val="clear" w:color="auto" w:fill="auto"/>
          </w:tcPr>
          <w:p w14:paraId="63C8D169" w14:textId="77777777" w:rsidR="00DB786D" w:rsidRPr="0017641D" w:rsidRDefault="00DB786D"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Điện thoại - Fax</w:t>
            </w:r>
          </w:p>
        </w:tc>
        <w:tc>
          <w:tcPr>
            <w:tcW w:w="270" w:type="dxa"/>
            <w:shd w:val="clear" w:color="auto" w:fill="auto"/>
          </w:tcPr>
          <w:p w14:paraId="2A168CBA" w14:textId="77777777" w:rsidR="00DB786D" w:rsidRPr="0017641D" w:rsidRDefault="00DB786D"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575" w:type="dxa"/>
            <w:gridSpan w:val="2"/>
            <w:shd w:val="clear" w:color="auto" w:fill="auto"/>
            <w:vAlign w:val="bottom"/>
          </w:tcPr>
          <w:p w14:paraId="3E217E68" w14:textId="77777777" w:rsidR="00DB786D" w:rsidRPr="0017641D" w:rsidRDefault="00DB786D" w:rsidP="0017641D">
            <w:pPr>
              <w:pStyle w:val="ListParagraph"/>
              <w:spacing w:after="0" w:line="276" w:lineRule="auto"/>
              <w:ind w:left="-14"/>
              <w:jc w:val="both"/>
              <w:rPr>
                <w:rFonts w:ascii="Times New Roman" w:hAnsi="Times New Roman" w:cs="Times New Roman"/>
                <w:i/>
                <w:sz w:val="19"/>
                <w:szCs w:val="19"/>
              </w:rPr>
            </w:pPr>
            <w:r w:rsidRPr="0017641D">
              <w:rPr>
                <w:rFonts w:ascii="Times New Roman" w:hAnsi="Times New Roman" w:cs="Times New Roman"/>
                <w:color w:val="000000"/>
                <w:sz w:val="19"/>
                <w:szCs w:val="19"/>
              </w:rPr>
              <w:t>0262.2490012</w:t>
            </w:r>
          </w:p>
        </w:tc>
      </w:tr>
      <w:tr w:rsidR="00C13A66" w:rsidRPr="0017641D" w14:paraId="6FE826EF" w14:textId="77777777" w:rsidTr="004A4E5A">
        <w:tc>
          <w:tcPr>
            <w:tcW w:w="3505" w:type="dxa"/>
            <w:shd w:val="clear" w:color="auto" w:fill="auto"/>
          </w:tcPr>
          <w:p w14:paraId="316764E2" w14:textId="77777777" w:rsidR="00C13A66" w:rsidRPr="0017641D" w:rsidRDefault="00C13A66" w:rsidP="00C13A66">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Đại diện bởi Ông/Bà - Chức vụ</w:t>
            </w:r>
          </w:p>
        </w:tc>
        <w:tc>
          <w:tcPr>
            <w:tcW w:w="270" w:type="dxa"/>
            <w:shd w:val="clear" w:color="auto" w:fill="auto"/>
          </w:tcPr>
          <w:p w14:paraId="66960066" w14:textId="77777777" w:rsidR="00C13A66" w:rsidRPr="0017641D" w:rsidRDefault="00C13A66" w:rsidP="00C13A66">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575" w:type="dxa"/>
            <w:gridSpan w:val="2"/>
            <w:shd w:val="clear" w:color="auto" w:fill="auto"/>
          </w:tcPr>
          <w:p w14:paraId="239A4224" w14:textId="77777777" w:rsidR="00C13A66" w:rsidRPr="0017641D" w:rsidRDefault="00C13A66" w:rsidP="00C13A66">
            <w:pPr>
              <w:pStyle w:val="ListParagraph"/>
              <w:spacing w:after="0" w:line="276" w:lineRule="auto"/>
              <w:ind w:left="-14"/>
              <w:jc w:val="both"/>
              <w:rPr>
                <w:rFonts w:ascii="Times New Roman" w:hAnsi="Times New Roman" w:cs="Times New Roman"/>
                <w:b/>
                <w:i/>
                <w:sz w:val="19"/>
                <w:szCs w:val="19"/>
              </w:rPr>
            </w:pPr>
            <w:r w:rsidRPr="00C528E8">
              <w:rPr>
                <w:rFonts w:ascii="Times New Roman" w:eastAsia="Times New Roman" w:hAnsi="Times New Roman" w:cs="Times New Roman"/>
                <w:b/>
                <w:bCs/>
                <w:color w:val="000000"/>
                <w:sz w:val="18"/>
                <w:szCs w:val="18"/>
              </w:rPr>
              <w:t>{{ nguoi_dai_dien }}</w:t>
            </w:r>
            <w:r>
              <w:rPr>
                <w:rFonts w:ascii="Times New Roman" w:eastAsia="Times New Roman" w:hAnsi="Times New Roman" w:cs="Times New Roman"/>
                <w:color w:val="000000"/>
                <w:sz w:val="18"/>
                <w:szCs w:val="18"/>
              </w:rPr>
              <w:t xml:space="preserve">              Chức vụ: </w:t>
            </w:r>
            <w:r w:rsidRPr="00C528E8">
              <w:rPr>
                <w:rFonts w:ascii="Times New Roman" w:eastAsia="Times New Roman" w:hAnsi="Times New Roman" w:cs="Times New Roman"/>
                <w:b/>
                <w:bCs/>
                <w:color w:val="000000"/>
                <w:sz w:val="18"/>
                <w:szCs w:val="18"/>
              </w:rPr>
              <w:t>{{</w:t>
            </w:r>
            <w:r>
              <w:rPr>
                <w:rFonts w:ascii="Times New Roman" w:eastAsia="Times New Roman" w:hAnsi="Times New Roman" w:cs="Times New Roman"/>
                <w:b/>
                <w:bCs/>
                <w:color w:val="000000"/>
                <w:sz w:val="18"/>
                <w:szCs w:val="18"/>
              </w:rPr>
              <w:t xml:space="preserve"> </w:t>
            </w:r>
            <w:r w:rsidRPr="00C528E8">
              <w:rPr>
                <w:rFonts w:ascii="Times New Roman" w:eastAsia="Times New Roman" w:hAnsi="Times New Roman" w:cs="Times New Roman"/>
                <w:b/>
                <w:bCs/>
                <w:color w:val="000000"/>
                <w:sz w:val="18"/>
                <w:szCs w:val="18"/>
              </w:rPr>
              <w:t>chuc_vu</w:t>
            </w:r>
            <w:r>
              <w:rPr>
                <w:rFonts w:ascii="Times New Roman" w:eastAsia="Times New Roman" w:hAnsi="Times New Roman" w:cs="Times New Roman"/>
                <w:b/>
                <w:bCs/>
                <w:color w:val="000000"/>
                <w:sz w:val="18"/>
                <w:szCs w:val="18"/>
              </w:rPr>
              <w:t xml:space="preserve"> </w:t>
            </w:r>
            <w:r w:rsidRPr="00C528E8">
              <w:rPr>
                <w:rFonts w:ascii="Times New Roman" w:eastAsia="Times New Roman" w:hAnsi="Times New Roman" w:cs="Times New Roman"/>
                <w:b/>
                <w:bCs/>
                <w:color w:val="000000"/>
                <w:sz w:val="18"/>
                <w:szCs w:val="18"/>
              </w:rPr>
              <w:t>}}</w:t>
            </w:r>
          </w:p>
        </w:tc>
      </w:tr>
      <w:tr w:rsidR="00DB786D" w:rsidRPr="0017641D" w14:paraId="2C743EC7" w14:textId="77777777" w:rsidTr="004A4E5A">
        <w:tc>
          <w:tcPr>
            <w:tcW w:w="3505" w:type="dxa"/>
            <w:shd w:val="clear" w:color="auto" w:fill="auto"/>
          </w:tcPr>
          <w:p w14:paraId="382A8015" w14:textId="77777777" w:rsidR="00DB786D" w:rsidRPr="0017641D" w:rsidRDefault="00DB786D"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Theo văn bản ủy quyền số (nếu có)</w:t>
            </w:r>
          </w:p>
        </w:tc>
        <w:tc>
          <w:tcPr>
            <w:tcW w:w="270" w:type="dxa"/>
            <w:shd w:val="clear" w:color="auto" w:fill="auto"/>
          </w:tcPr>
          <w:p w14:paraId="518076C7" w14:textId="77777777" w:rsidR="00DB786D" w:rsidRPr="0017641D" w:rsidRDefault="00DB786D"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575" w:type="dxa"/>
            <w:gridSpan w:val="2"/>
            <w:shd w:val="clear" w:color="auto" w:fill="auto"/>
          </w:tcPr>
          <w:p w14:paraId="48597F44" w14:textId="77777777" w:rsidR="00DB786D" w:rsidRPr="0017641D" w:rsidRDefault="00C13A66" w:rsidP="0017641D">
            <w:pPr>
              <w:pStyle w:val="ListParagraph"/>
              <w:spacing w:after="0" w:line="276" w:lineRule="auto"/>
              <w:ind w:left="-14"/>
              <w:jc w:val="both"/>
              <w:rPr>
                <w:rFonts w:ascii="Times New Roman" w:hAnsi="Times New Roman" w:cs="Times New Roman"/>
                <w:sz w:val="19"/>
                <w:szCs w:val="19"/>
              </w:rPr>
            </w:pPr>
            <w:r>
              <w:rPr>
                <w:rFonts w:ascii="Times New Roman" w:hAnsi="Times New Roman" w:cs="Times New Roman"/>
                <w:sz w:val="19"/>
                <w:szCs w:val="19"/>
              </w:rPr>
              <w:t>{{uy_quyen}}</w:t>
            </w:r>
          </w:p>
        </w:tc>
      </w:tr>
      <w:tr w:rsidR="00E84B11" w:rsidRPr="0017641D" w14:paraId="47A410DD" w14:textId="77777777" w:rsidTr="004A4E5A">
        <w:tc>
          <w:tcPr>
            <w:tcW w:w="10350" w:type="dxa"/>
            <w:gridSpan w:val="4"/>
            <w:shd w:val="clear" w:color="auto" w:fill="auto"/>
          </w:tcPr>
          <w:p w14:paraId="0299216D" w14:textId="77777777" w:rsidR="00E84B11" w:rsidRPr="0017641D" w:rsidRDefault="00E84B11" w:rsidP="0017641D">
            <w:pPr>
              <w:pStyle w:val="ListParagraph"/>
              <w:spacing w:after="0" w:line="276" w:lineRule="auto"/>
              <w:ind w:left="-13"/>
              <w:jc w:val="both"/>
              <w:rPr>
                <w:rFonts w:ascii="Times New Roman" w:hAnsi="Times New Roman" w:cs="Times New Roman"/>
                <w:b/>
                <w:sz w:val="19"/>
                <w:szCs w:val="19"/>
              </w:rPr>
            </w:pPr>
            <w:r w:rsidRPr="0017641D">
              <w:rPr>
                <w:rFonts w:ascii="Times New Roman" w:hAnsi="Times New Roman" w:cs="Times New Roman"/>
                <w:i/>
                <w:sz w:val="19"/>
                <w:szCs w:val="19"/>
                <w:lang/>
              </w:rPr>
              <w:t>(Sau đây gọi tắt là VIETBANK và VIETBANK cũng được hiểu là Ngân hàng TMCP Việt Nam Thương Tín hoặc bất kỳ Đơn vị nào trong hệ thống Ngân hàng TMCP Việt Nam Thương Tín)</w:t>
            </w:r>
          </w:p>
        </w:tc>
      </w:tr>
    </w:tbl>
    <w:p w14:paraId="7C27C5F3" w14:textId="77777777" w:rsidR="006F2079" w:rsidRPr="006F2079" w:rsidRDefault="006F2079" w:rsidP="006F2079">
      <w:pPr>
        <w:numPr>
          <w:ilvl w:val="0"/>
          <w:numId w:val="1"/>
        </w:numPr>
        <w:spacing w:after="0"/>
        <w:ind w:left="0"/>
        <w:rPr>
          <w:rFonts w:ascii="Times New Roman" w:hAnsi="Times New Roman" w:cs="Times New Roman"/>
          <w:b/>
          <w:bCs/>
        </w:rPr>
      </w:pPr>
      <w:r w:rsidRPr="006F2079">
        <w:rPr>
          <w:rFonts w:ascii="Times New Roman" w:hAnsi="Times New Roman" w:cs="Times New Roman"/>
          <w:b/>
          <w:bCs/>
        </w:rPr>
        <w:t>BÊN ĐƯỢC CẤP TÍN DỤNG</w:t>
      </w:r>
      <w:r>
        <w:rPr>
          <w:rFonts w:ascii="Times New Roman" w:hAnsi="Times New Roman" w:cs="Times New Roman"/>
          <w:b/>
          <w:bCs/>
        </w:rPr>
        <w:t xml:space="preserve"> </w:t>
      </w:r>
      <w:r w:rsidRPr="006F2079">
        <w:rPr>
          <w:rFonts w:ascii="Times New Roman" w:hAnsi="Times New Roman" w:cs="Times New Roman"/>
        </w:rPr>
        <w:t>{% for p in ben_duoc_cap_td_list %}</w:t>
      </w:r>
    </w:p>
    <w:p w14:paraId="1CE2000E" w14:textId="77777777" w:rsidR="006F2079" w:rsidRPr="006F2079" w:rsidRDefault="006F2079" w:rsidP="006F2079">
      <w:pPr>
        <w:spacing w:after="0"/>
        <w:ind w:left="1350"/>
        <w:rPr>
          <w:rFonts w:ascii="Times New Roman" w:hAnsi="Times New Roman" w:cs="Times New Roman"/>
        </w:rPr>
      </w:pPr>
      <w:r w:rsidRPr="006F2079">
        <w:rPr>
          <w:rFonts w:ascii="Times New Roman" w:hAnsi="Times New Roman" w:cs="Times New Roman"/>
        </w:rPr>
        <w:tab/>
      </w:r>
      <w:r w:rsidRPr="006F2079">
        <w:rPr>
          <w:rFonts w:ascii="Times New Roman" w:hAnsi="Times New Roman" w:cs="Times New Roman"/>
          <w:b/>
          <w:bCs/>
        </w:rPr>
        <w:t>Ông/Bà</w:t>
      </w:r>
      <w:r w:rsidRPr="006F2079">
        <w:rPr>
          <w:rFonts w:ascii="Times New Roman" w:hAnsi="Times New Roman" w:cs="Times New Roman"/>
        </w:rPr>
        <w:tab/>
      </w:r>
      <w:r w:rsidRPr="006F2079">
        <w:rPr>
          <w:rFonts w:ascii="Times New Roman" w:hAnsi="Times New Roman" w:cs="Times New Roman"/>
        </w:rPr>
        <w:tab/>
        <w:t>:</w:t>
      </w:r>
      <w:r w:rsidRPr="006F2079">
        <w:rPr>
          <w:rFonts w:ascii="Times New Roman" w:hAnsi="Times New Roman" w:cs="Times New Roman"/>
        </w:rPr>
        <w:tab/>
      </w:r>
      <w:r w:rsidRPr="006F2079">
        <w:rPr>
          <w:rFonts w:ascii="Times New Roman" w:hAnsi="Times New Roman" w:cs="Times New Roman"/>
          <w:b/>
          <w:bCs/>
        </w:rPr>
        <w:t>{{p.ho_ten}}</w:t>
      </w:r>
    </w:p>
    <w:p w14:paraId="2528C778" w14:textId="77777777" w:rsidR="006F2079" w:rsidRPr="006F2079" w:rsidRDefault="006F2079" w:rsidP="006F2079">
      <w:pPr>
        <w:spacing w:after="0"/>
        <w:ind w:left="1350"/>
        <w:rPr>
          <w:rFonts w:ascii="Times New Roman" w:hAnsi="Times New Roman" w:cs="Times New Roman"/>
        </w:rPr>
      </w:pPr>
      <w:r w:rsidRPr="006F2079">
        <w:rPr>
          <w:rFonts w:ascii="Times New Roman" w:hAnsi="Times New Roman" w:cs="Times New Roman"/>
        </w:rPr>
        <w:tab/>
        <w:t>CCCD/CC/Hộ chiếu</w:t>
      </w:r>
      <w:r w:rsidRPr="006F2079">
        <w:rPr>
          <w:rFonts w:ascii="Times New Roman" w:hAnsi="Times New Roman" w:cs="Times New Roman"/>
        </w:rPr>
        <w:tab/>
        <w:t>:</w:t>
      </w:r>
      <w:r w:rsidRPr="006F2079">
        <w:rPr>
          <w:rFonts w:ascii="Times New Roman" w:hAnsi="Times New Roman" w:cs="Times New Roman"/>
        </w:rPr>
        <w:tab/>
        <w:t>{{p.cccd}}</w:t>
      </w:r>
    </w:p>
    <w:p w14:paraId="28790AC8" w14:textId="77777777" w:rsidR="006F2079" w:rsidRPr="006F2079" w:rsidRDefault="006F2079" w:rsidP="006F2079">
      <w:pPr>
        <w:spacing w:after="0"/>
        <w:ind w:left="1350"/>
        <w:rPr>
          <w:rFonts w:ascii="Times New Roman" w:hAnsi="Times New Roman" w:cs="Times New Roman"/>
        </w:rPr>
      </w:pPr>
      <w:r w:rsidRPr="006F2079">
        <w:rPr>
          <w:rFonts w:ascii="Times New Roman" w:hAnsi="Times New Roman" w:cs="Times New Roman"/>
        </w:rPr>
        <w:tab/>
        <w:t>Địa chỉ thường trú</w:t>
      </w:r>
      <w:r w:rsidRPr="006F2079">
        <w:rPr>
          <w:rFonts w:ascii="Times New Roman" w:hAnsi="Times New Roman" w:cs="Times New Roman"/>
        </w:rPr>
        <w:tab/>
        <w:t>:</w:t>
      </w:r>
      <w:r w:rsidRPr="006F2079">
        <w:rPr>
          <w:rFonts w:ascii="Times New Roman" w:hAnsi="Times New Roman" w:cs="Times New Roman"/>
        </w:rPr>
        <w:tab/>
        <w:t>{{p.dia_chi_thuong_tru}}{% endfor %}</w:t>
      </w:r>
    </w:p>
    <w:p w14:paraId="469F595F" w14:textId="77777777" w:rsidR="006F2079" w:rsidRPr="006F2079" w:rsidRDefault="006F2079" w:rsidP="006F2079">
      <w:pPr>
        <w:spacing w:after="0"/>
        <w:rPr>
          <w:rFonts w:ascii="Times New Roman" w:hAnsi="Times New Roman" w:cs="Times New Roman"/>
          <w:b/>
          <w:bCs/>
        </w:rPr>
      </w:pPr>
      <w:r w:rsidRPr="006F2079">
        <w:rPr>
          <w:rFonts w:ascii="Times New Roman" w:hAnsi="Times New Roman" w:cs="Times New Roman"/>
          <w:b/>
          <w:bCs/>
        </w:rPr>
        <w:t>Người được ủy quyền giao dịch với Vietbank có đầy đủ quyền và nghĩa vụ của Bên được cấp tín dụng:</w:t>
      </w:r>
      <w:r w:rsidRPr="006F2079">
        <w:rPr>
          <w:rFonts w:ascii="Times New Roman" w:hAnsi="Times New Roman" w:cs="Times New Roman"/>
        </w:rPr>
        <w:t>{% for p in nguoi_nhan_tien_list %}</w:t>
      </w:r>
    </w:p>
    <w:p w14:paraId="6A346C9F" w14:textId="77777777" w:rsidR="006F2079" w:rsidRPr="006F2079" w:rsidRDefault="006F2079" w:rsidP="006F2079">
      <w:pPr>
        <w:spacing w:after="0"/>
        <w:ind w:left="1350"/>
        <w:rPr>
          <w:rFonts w:ascii="Times New Roman" w:hAnsi="Times New Roman" w:cs="Times New Roman"/>
        </w:rPr>
      </w:pPr>
      <w:r w:rsidRPr="006F2079">
        <w:rPr>
          <w:rFonts w:ascii="Times New Roman" w:hAnsi="Times New Roman" w:cs="Times New Roman"/>
          <w:b/>
          <w:bCs/>
        </w:rPr>
        <w:tab/>
        <w:t>Ông/bà</w:t>
      </w:r>
      <w:r w:rsidRPr="006F2079">
        <w:rPr>
          <w:rFonts w:ascii="Times New Roman" w:hAnsi="Times New Roman" w:cs="Times New Roman"/>
          <w:b/>
          <w:bCs/>
        </w:rPr>
        <w:tab/>
      </w:r>
      <w:r w:rsidRPr="006F2079">
        <w:rPr>
          <w:rFonts w:ascii="Times New Roman" w:hAnsi="Times New Roman" w:cs="Times New Roman"/>
        </w:rPr>
        <w:tab/>
      </w:r>
      <w:r w:rsidRPr="006F2079">
        <w:rPr>
          <w:rFonts w:ascii="Times New Roman" w:hAnsi="Times New Roman" w:cs="Times New Roman"/>
        </w:rPr>
        <w:tab/>
        <w:t xml:space="preserve">: </w:t>
      </w:r>
      <w:r w:rsidRPr="006F2079">
        <w:rPr>
          <w:rFonts w:ascii="Times New Roman" w:hAnsi="Times New Roman" w:cs="Times New Roman"/>
        </w:rPr>
        <w:tab/>
      </w:r>
      <w:r w:rsidRPr="006F2079">
        <w:rPr>
          <w:rFonts w:ascii="Times New Roman" w:hAnsi="Times New Roman" w:cs="Times New Roman"/>
          <w:b/>
          <w:bCs/>
        </w:rPr>
        <w:t>{{p.ho_ten}}</w:t>
      </w:r>
    </w:p>
    <w:p w14:paraId="78380B2A" w14:textId="77777777" w:rsidR="006F2079" w:rsidRPr="006F2079" w:rsidRDefault="006F2079" w:rsidP="006F2079">
      <w:pPr>
        <w:spacing w:after="0"/>
        <w:ind w:left="1350"/>
        <w:rPr>
          <w:rFonts w:ascii="Times New Roman" w:hAnsi="Times New Roman" w:cs="Times New Roman"/>
        </w:rPr>
      </w:pPr>
      <w:r w:rsidRPr="006F2079">
        <w:rPr>
          <w:rFonts w:ascii="Times New Roman" w:hAnsi="Times New Roman" w:cs="Times New Roman"/>
        </w:rPr>
        <w:tab/>
        <w:t>CCCD/CC/Hộ chiếu</w:t>
      </w:r>
      <w:r w:rsidRPr="006F2079">
        <w:rPr>
          <w:rFonts w:ascii="Times New Roman" w:hAnsi="Times New Roman" w:cs="Times New Roman"/>
        </w:rPr>
        <w:tab/>
        <w:t>:</w:t>
      </w:r>
      <w:r w:rsidRPr="006F2079">
        <w:rPr>
          <w:rFonts w:ascii="Times New Roman" w:hAnsi="Times New Roman" w:cs="Times New Roman"/>
        </w:rPr>
        <w:tab/>
        <w:t>{{p.cccd}}</w:t>
      </w:r>
    </w:p>
    <w:p w14:paraId="191150AF" w14:textId="77777777" w:rsidR="006F2079" w:rsidRPr="006F2079" w:rsidRDefault="006F2079" w:rsidP="004A4E5A">
      <w:pPr>
        <w:spacing w:after="0"/>
        <w:ind w:left="1350"/>
        <w:rPr>
          <w:rFonts w:ascii="Times New Roman" w:hAnsi="Times New Roman" w:cs="Times New Roman"/>
        </w:rPr>
      </w:pPr>
      <w:r w:rsidRPr="006F2079">
        <w:rPr>
          <w:rFonts w:ascii="Times New Roman" w:hAnsi="Times New Roman" w:cs="Times New Roman"/>
        </w:rPr>
        <w:tab/>
        <w:t>Địa chỉ thường trú</w:t>
      </w:r>
      <w:r w:rsidRPr="006F2079">
        <w:rPr>
          <w:rFonts w:ascii="Times New Roman" w:hAnsi="Times New Roman" w:cs="Times New Roman"/>
        </w:rPr>
        <w:tab/>
        <w:t>:</w:t>
      </w:r>
      <w:r w:rsidRPr="006F2079">
        <w:rPr>
          <w:rFonts w:ascii="Times New Roman" w:hAnsi="Times New Roman" w:cs="Times New Roman"/>
        </w:rPr>
        <w:tab/>
        <w:t>{{p.dia_chi_thuong_tru}}{% endfor %}</w:t>
      </w:r>
    </w:p>
    <w:tbl>
      <w:tblPr>
        <w:tblW w:w="10350" w:type="dxa"/>
        <w:tblInd w:w="-275" w:type="dxa"/>
        <w:tblLook w:val="04A0" w:firstRow="1" w:lastRow="0" w:firstColumn="1" w:lastColumn="0" w:noHBand="0" w:noVBand="1"/>
      </w:tblPr>
      <w:tblGrid>
        <w:gridCol w:w="3927"/>
        <w:gridCol w:w="284"/>
        <w:gridCol w:w="6139"/>
      </w:tblGrid>
      <w:tr w:rsidR="00E84B11" w:rsidRPr="0017641D" w14:paraId="52E60711" w14:textId="77777777" w:rsidTr="00410726">
        <w:tc>
          <w:tcPr>
            <w:tcW w:w="3927" w:type="dxa"/>
            <w:shd w:val="clear" w:color="auto" w:fill="auto"/>
          </w:tcPr>
          <w:p w14:paraId="4850F7F4" w14:textId="77777777" w:rsidR="00E84B11" w:rsidRPr="0017641D" w:rsidRDefault="00E84B11" w:rsidP="0017641D">
            <w:pPr>
              <w:pStyle w:val="ListParagraph"/>
              <w:numPr>
                <w:ilvl w:val="0"/>
                <w:numId w:val="1"/>
              </w:numPr>
              <w:spacing w:after="0" w:line="276" w:lineRule="auto"/>
              <w:ind w:left="247" w:hanging="355"/>
              <w:jc w:val="both"/>
              <w:rPr>
                <w:rFonts w:ascii="Times New Roman" w:hAnsi="Times New Roman" w:cs="Times New Roman"/>
                <w:sz w:val="19"/>
                <w:szCs w:val="19"/>
              </w:rPr>
            </w:pPr>
            <w:r w:rsidRPr="0017641D">
              <w:rPr>
                <w:rFonts w:ascii="Times New Roman" w:hAnsi="Times New Roman" w:cs="Times New Roman"/>
                <w:sz w:val="19"/>
                <w:szCs w:val="19"/>
              </w:rPr>
              <w:t>TỔNG HẠN MỨC TÍN DỤNG ĐƯỢC CẤP</w:t>
            </w:r>
          </w:p>
        </w:tc>
        <w:tc>
          <w:tcPr>
            <w:tcW w:w="284" w:type="dxa"/>
            <w:shd w:val="clear" w:color="auto" w:fill="auto"/>
          </w:tcPr>
          <w:p w14:paraId="65453630"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shd w:val="clear" w:color="auto" w:fill="auto"/>
          </w:tcPr>
          <w:p w14:paraId="2B3CB484" w14:textId="77777777" w:rsidR="00E84B11" w:rsidRPr="0017641D" w:rsidRDefault="00410726" w:rsidP="0017641D">
            <w:pPr>
              <w:pStyle w:val="ListParagraph"/>
              <w:spacing w:after="0" w:line="276" w:lineRule="auto"/>
              <w:ind w:left="-13"/>
              <w:jc w:val="both"/>
              <w:rPr>
                <w:rFonts w:ascii="Times New Roman" w:hAnsi="Times New Roman" w:cs="Times New Roman"/>
                <w:b/>
                <w:sz w:val="19"/>
                <w:szCs w:val="19"/>
              </w:rPr>
            </w:pPr>
            <w:r>
              <w:rPr>
                <w:rFonts w:ascii="Times New Roman" w:hAnsi="Times New Roman" w:cs="Times New Roman"/>
                <w:b/>
                <w:sz w:val="19"/>
                <w:szCs w:val="19"/>
              </w:rPr>
              <w:t>{{</w:t>
            </w:r>
            <w:r w:rsidRPr="00410726">
              <w:rPr>
                <w:rFonts w:ascii="Times New Roman" w:hAnsi="Times New Roman" w:cs="Times New Roman"/>
                <w:b/>
                <w:sz w:val="19"/>
                <w:szCs w:val="19"/>
              </w:rPr>
              <w:t>hdtd_hm_so_tien_vay</w:t>
            </w:r>
            <w:r>
              <w:rPr>
                <w:rFonts w:ascii="Times New Roman" w:hAnsi="Times New Roman" w:cs="Times New Roman"/>
                <w:b/>
                <w:sz w:val="19"/>
                <w:szCs w:val="19"/>
              </w:rPr>
              <w:t>|format_currency}} VNĐ</w:t>
            </w:r>
          </w:p>
        </w:tc>
      </w:tr>
      <w:tr w:rsidR="00E84B11" w:rsidRPr="0017641D" w14:paraId="7BBCA9C1" w14:textId="77777777" w:rsidTr="00410726">
        <w:tc>
          <w:tcPr>
            <w:tcW w:w="3927" w:type="dxa"/>
            <w:shd w:val="clear" w:color="auto" w:fill="auto"/>
          </w:tcPr>
          <w:p w14:paraId="5DA9EC38" w14:textId="77777777" w:rsidR="00E84B11" w:rsidRPr="0017641D" w:rsidRDefault="00E84B11" w:rsidP="0017641D">
            <w:pPr>
              <w:pStyle w:val="ListParagraph"/>
              <w:numPr>
                <w:ilvl w:val="0"/>
                <w:numId w:val="1"/>
              </w:numPr>
              <w:spacing w:after="0" w:line="276" w:lineRule="auto"/>
              <w:ind w:left="247" w:hanging="355"/>
              <w:jc w:val="both"/>
              <w:rPr>
                <w:rFonts w:ascii="Times New Roman" w:hAnsi="Times New Roman" w:cs="Times New Roman"/>
                <w:sz w:val="19"/>
                <w:szCs w:val="19"/>
              </w:rPr>
            </w:pPr>
            <w:r w:rsidRPr="0017641D">
              <w:rPr>
                <w:rFonts w:ascii="Times New Roman" w:hAnsi="Times New Roman" w:cs="Times New Roman"/>
                <w:sz w:val="19"/>
                <w:szCs w:val="19"/>
              </w:rPr>
              <w:t>HẠN MỨC ĐÃ SỬ DỤNG</w:t>
            </w:r>
          </w:p>
          <w:p w14:paraId="5AD80067" w14:textId="77777777" w:rsidR="001546F6" w:rsidRPr="0017641D" w:rsidRDefault="001546F6" w:rsidP="0017641D">
            <w:pPr>
              <w:tabs>
                <w:tab w:val="left" w:pos="1016"/>
                <w:tab w:val="left" w:pos="2595"/>
              </w:tabs>
              <w:spacing w:after="0" w:line="276" w:lineRule="auto"/>
              <w:rPr>
                <w:rFonts w:ascii="Times New Roman" w:hAnsi="Times New Roman" w:cs="Times New Roman"/>
                <w:sz w:val="19"/>
                <w:szCs w:val="19"/>
              </w:rPr>
            </w:pPr>
          </w:p>
          <w:p w14:paraId="2B944403" w14:textId="77777777" w:rsidR="001546F6" w:rsidRPr="0017641D" w:rsidRDefault="001546F6" w:rsidP="0017641D">
            <w:pPr>
              <w:spacing w:after="0" w:line="276" w:lineRule="auto"/>
              <w:rPr>
                <w:rFonts w:ascii="Times New Roman" w:hAnsi="Times New Roman" w:cs="Times New Roman"/>
                <w:sz w:val="19"/>
                <w:szCs w:val="19"/>
              </w:rPr>
            </w:pPr>
          </w:p>
          <w:p w14:paraId="720203B3" w14:textId="77777777" w:rsidR="001546F6" w:rsidRPr="0017641D" w:rsidRDefault="001546F6" w:rsidP="0017641D">
            <w:pPr>
              <w:tabs>
                <w:tab w:val="left" w:pos="2130"/>
              </w:tabs>
              <w:spacing w:after="0" w:line="276" w:lineRule="auto"/>
              <w:rPr>
                <w:rFonts w:ascii="Times New Roman" w:hAnsi="Times New Roman" w:cs="Times New Roman"/>
                <w:sz w:val="19"/>
                <w:szCs w:val="19"/>
              </w:rPr>
            </w:pPr>
            <w:r w:rsidRPr="0017641D">
              <w:rPr>
                <w:rFonts w:ascii="Times New Roman" w:hAnsi="Times New Roman" w:cs="Times New Roman"/>
                <w:sz w:val="19"/>
                <w:szCs w:val="19"/>
              </w:rPr>
              <w:tab/>
            </w:r>
          </w:p>
          <w:p w14:paraId="5254D759" w14:textId="77777777" w:rsidR="00E84B11" w:rsidRPr="0017641D" w:rsidRDefault="00E84B11" w:rsidP="0017641D">
            <w:pPr>
              <w:spacing w:after="0" w:line="276" w:lineRule="auto"/>
              <w:rPr>
                <w:rFonts w:ascii="Times New Roman" w:hAnsi="Times New Roman" w:cs="Times New Roman"/>
                <w:sz w:val="19"/>
                <w:szCs w:val="19"/>
              </w:rPr>
            </w:pPr>
          </w:p>
        </w:tc>
        <w:tc>
          <w:tcPr>
            <w:tcW w:w="284" w:type="dxa"/>
            <w:shd w:val="clear" w:color="auto" w:fill="auto"/>
          </w:tcPr>
          <w:p w14:paraId="1BD64BC6"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shd w:val="clear" w:color="auto" w:fill="auto"/>
          </w:tcPr>
          <w:p w14:paraId="0725A7A0" w14:textId="77777777" w:rsidR="00E84B11" w:rsidRPr="0017641D" w:rsidRDefault="00E84B11" w:rsidP="0017641D">
            <w:pPr>
              <w:pStyle w:val="ListParagraph"/>
              <w:spacing w:after="0" w:line="276" w:lineRule="auto"/>
              <w:ind w:left="-13"/>
              <w:jc w:val="both"/>
              <w:rPr>
                <w:rFonts w:ascii="Times New Roman" w:hAnsi="Times New Roman" w:cs="Times New Roman"/>
                <w:sz w:val="19"/>
                <w:szCs w:val="19"/>
              </w:rPr>
            </w:pPr>
            <w:r w:rsidRPr="0017641D">
              <w:rPr>
                <w:rFonts w:ascii="Times New Roman" w:hAnsi="Times New Roman" w:cs="Times New Roman"/>
                <w:b/>
                <w:sz w:val="19"/>
                <w:szCs w:val="19"/>
              </w:rPr>
              <w:t xml:space="preserve">____________. </w:t>
            </w:r>
            <w:r w:rsidRPr="0017641D">
              <w:rPr>
                <w:rFonts w:ascii="Times New Roman" w:hAnsi="Times New Roman" w:cs="Times New Roman"/>
                <w:sz w:val="19"/>
                <w:szCs w:val="19"/>
              </w:rPr>
              <w:t>Trong đó:</w:t>
            </w:r>
          </w:p>
          <w:p w14:paraId="4A9C5D8C" w14:textId="77777777" w:rsidR="00E84B11" w:rsidRPr="0017641D" w:rsidRDefault="00E84B11" w:rsidP="0017641D">
            <w:pPr>
              <w:numPr>
                <w:ilvl w:val="0"/>
                <w:numId w:val="5"/>
              </w:numPr>
              <w:tabs>
                <w:tab w:val="clear" w:pos="720"/>
              </w:tabs>
              <w:suppressAutoHyphens/>
              <w:snapToGrid w:val="0"/>
              <w:spacing w:after="0" w:line="276" w:lineRule="auto"/>
              <w:ind w:left="426" w:hanging="426"/>
              <w:rPr>
                <w:rFonts w:ascii="Times New Roman" w:hAnsi="Times New Roman" w:cs="Times New Roman"/>
                <w:sz w:val="19"/>
                <w:szCs w:val="19"/>
                <w:lang w:eastAsia="ar-SA"/>
              </w:rPr>
            </w:pPr>
            <w:r w:rsidRPr="0017641D">
              <w:rPr>
                <w:rFonts w:ascii="Times New Roman" w:hAnsi="Times New Roman" w:cs="Times New Roman"/>
                <w:sz w:val="19"/>
                <w:szCs w:val="19"/>
                <w:lang w:eastAsia="ar-SA"/>
              </w:rPr>
              <w:t>Hạn mức cho vay:</w:t>
            </w:r>
            <w:r w:rsidRPr="0017641D">
              <w:rPr>
                <w:rFonts w:ascii="Times New Roman" w:hAnsi="Times New Roman" w:cs="Times New Roman"/>
                <w:sz w:val="19"/>
                <w:szCs w:val="19"/>
              </w:rPr>
              <w:t xml:space="preserve"> </w:t>
            </w:r>
            <w:r w:rsidRPr="0017641D">
              <w:rPr>
                <w:rFonts w:ascii="Times New Roman" w:hAnsi="Times New Roman" w:cs="Times New Roman"/>
                <w:i/>
                <w:sz w:val="19"/>
                <w:szCs w:val="19"/>
              </w:rPr>
              <w:t>____</w:t>
            </w:r>
          </w:p>
          <w:p w14:paraId="6BBD9514" w14:textId="77777777" w:rsidR="00E84B11" w:rsidRPr="0017641D" w:rsidRDefault="00E84B11" w:rsidP="0017641D">
            <w:pPr>
              <w:numPr>
                <w:ilvl w:val="0"/>
                <w:numId w:val="5"/>
              </w:numPr>
              <w:tabs>
                <w:tab w:val="clear" w:pos="720"/>
              </w:tabs>
              <w:suppressAutoHyphens/>
              <w:snapToGrid w:val="0"/>
              <w:spacing w:after="0" w:line="276" w:lineRule="auto"/>
              <w:ind w:left="426" w:hanging="426"/>
              <w:rPr>
                <w:rFonts w:ascii="Times New Roman" w:hAnsi="Times New Roman" w:cs="Times New Roman"/>
                <w:i/>
                <w:sz w:val="19"/>
                <w:szCs w:val="19"/>
                <w:lang w:eastAsia="ar-SA"/>
              </w:rPr>
            </w:pPr>
            <w:r w:rsidRPr="0017641D">
              <w:rPr>
                <w:rFonts w:ascii="Times New Roman" w:hAnsi="Times New Roman" w:cs="Times New Roman"/>
                <w:sz w:val="19"/>
                <w:szCs w:val="19"/>
                <w:lang w:eastAsia="ar-SA"/>
              </w:rPr>
              <w:t>Hạn mức phát hành bảo lãnh:</w:t>
            </w:r>
            <w:r w:rsidRPr="0017641D">
              <w:rPr>
                <w:rFonts w:ascii="Times New Roman" w:hAnsi="Times New Roman" w:cs="Times New Roman"/>
                <w:sz w:val="19"/>
                <w:szCs w:val="19"/>
              </w:rPr>
              <w:t xml:space="preserve"> </w:t>
            </w:r>
            <w:r w:rsidRPr="0017641D">
              <w:rPr>
                <w:rFonts w:ascii="Times New Roman" w:hAnsi="Times New Roman" w:cs="Times New Roman"/>
                <w:i/>
                <w:sz w:val="19"/>
                <w:szCs w:val="19"/>
              </w:rPr>
              <w:t>____</w:t>
            </w:r>
          </w:p>
          <w:p w14:paraId="630D1C92" w14:textId="77777777" w:rsidR="00E84B11" w:rsidRPr="0017641D" w:rsidRDefault="00E84B11" w:rsidP="0017641D">
            <w:pPr>
              <w:numPr>
                <w:ilvl w:val="0"/>
                <w:numId w:val="5"/>
              </w:numPr>
              <w:tabs>
                <w:tab w:val="clear" w:pos="720"/>
              </w:tabs>
              <w:suppressAutoHyphens/>
              <w:snapToGrid w:val="0"/>
              <w:spacing w:after="0" w:line="276" w:lineRule="auto"/>
              <w:ind w:left="426" w:hanging="426"/>
              <w:rPr>
                <w:rFonts w:ascii="Times New Roman" w:hAnsi="Times New Roman" w:cs="Times New Roman"/>
                <w:i/>
                <w:sz w:val="19"/>
                <w:szCs w:val="19"/>
                <w:lang w:eastAsia="ar-SA"/>
              </w:rPr>
            </w:pPr>
            <w:r w:rsidRPr="0017641D">
              <w:rPr>
                <w:rFonts w:ascii="Times New Roman" w:hAnsi="Times New Roman" w:cs="Times New Roman"/>
                <w:sz w:val="19"/>
                <w:szCs w:val="19"/>
                <w:lang w:eastAsia="ar-SA"/>
              </w:rPr>
              <w:t xml:space="preserve">Hạn mức phát hành tín dụng thư: </w:t>
            </w:r>
            <w:r w:rsidRPr="0017641D">
              <w:rPr>
                <w:rFonts w:ascii="Times New Roman" w:hAnsi="Times New Roman" w:cs="Times New Roman"/>
                <w:i/>
                <w:sz w:val="19"/>
                <w:szCs w:val="19"/>
              </w:rPr>
              <w:t>____</w:t>
            </w:r>
          </w:p>
          <w:p w14:paraId="090DF412" w14:textId="77777777" w:rsidR="00E84B11" w:rsidRPr="0017641D" w:rsidRDefault="00E84B11" w:rsidP="0017641D">
            <w:pPr>
              <w:numPr>
                <w:ilvl w:val="0"/>
                <w:numId w:val="5"/>
              </w:numPr>
              <w:tabs>
                <w:tab w:val="clear" w:pos="720"/>
              </w:tabs>
              <w:suppressAutoHyphens/>
              <w:snapToGrid w:val="0"/>
              <w:spacing w:after="0" w:line="276" w:lineRule="auto"/>
              <w:ind w:left="426" w:hanging="426"/>
              <w:rPr>
                <w:rFonts w:ascii="Times New Roman" w:hAnsi="Times New Roman" w:cs="Times New Roman"/>
                <w:sz w:val="19"/>
                <w:szCs w:val="19"/>
                <w:lang w:eastAsia="ar-SA"/>
              </w:rPr>
            </w:pPr>
            <w:r w:rsidRPr="0017641D">
              <w:rPr>
                <w:rFonts w:ascii="Times New Roman" w:hAnsi="Times New Roman" w:cs="Times New Roman"/>
                <w:sz w:val="19"/>
                <w:szCs w:val="19"/>
                <w:lang w:eastAsia="ar-SA"/>
              </w:rPr>
              <w:t>Hạn mức chiết khấu:</w:t>
            </w:r>
            <w:r w:rsidRPr="0017641D">
              <w:rPr>
                <w:rFonts w:ascii="Times New Roman" w:hAnsi="Times New Roman" w:cs="Times New Roman"/>
                <w:sz w:val="19"/>
                <w:szCs w:val="19"/>
              </w:rPr>
              <w:t xml:space="preserve"> </w:t>
            </w:r>
            <w:r w:rsidRPr="0017641D">
              <w:rPr>
                <w:rFonts w:ascii="Times New Roman" w:hAnsi="Times New Roman" w:cs="Times New Roman"/>
                <w:i/>
                <w:sz w:val="19"/>
                <w:szCs w:val="19"/>
              </w:rPr>
              <w:t>____</w:t>
            </w:r>
          </w:p>
          <w:p w14:paraId="775900A5" w14:textId="77777777" w:rsidR="00E84B11" w:rsidRPr="0017641D" w:rsidRDefault="00E84B11" w:rsidP="0017641D">
            <w:pPr>
              <w:numPr>
                <w:ilvl w:val="0"/>
                <w:numId w:val="5"/>
              </w:numPr>
              <w:tabs>
                <w:tab w:val="clear" w:pos="720"/>
              </w:tabs>
              <w:suppressAutoHyphens/>
              <w:snapToGrid w:val="0"/>
              <w:spacing w:after="0" w:line="276" w:lineRule="auto"/>
              <w:ind w:left="426" w:hanging="426"/>
              <w:rPr>
                <w:rFonts w:ascii="Times New Roman" w:hAnsi="Times New Roman" w:cs="Times New Roman"/>
                <w:i/>
                <w:sz w:val="19"/>
                <w:szCs w:val="19"/>
                <w:lang w:eastAsia="ar-SA"/>
              </w:rPr>
            </w:pPr>
            <w:r w:rsidRPr="0017641D">
              <w:rPr>
                <w:rFonts w:ascii="Times New Roman" w:hAnsi="Times New Roman" w:cs="Times New Roman"/>
                <w:sz w:val="19"/>
                <w:szCs w:val="19"/>
                <w:lang w:eastAsia="ar-SA"/>
              </w:rPr>
              <w:t>Hạn mức bao thanh toán:</w:t>
            </w:r>
            <w:r w:rsidRPr="0017641D">
              <w:rPr>
                <w:rFonts w:ascii="Times New Roman" w:hAnsi="Times New Roman" w:cs="Times New Roman"/>
                <w:sz w:val="19"/>
                <w:szCs w:val="19"/>
              </w:rPr>
              <w:t xml:space="preserve"> </w:t>
            </w:r>
            <w:r w:rsidRPr="0017641D">
              <w:rPr>
                <w:rFonts w:ascii="Times New Roman" w:hAnsi="Times New Roman" w:cs="Times New Roman"/>
                <w:i/>
                <w:sz w:val="19"/>
                <w:szCs w:val="19"/>
              </w:rPr>
              <w:t>____</w:t>
            </w:r>
          </w:p>
          <w:p w14:paraId="2C7ABD4B" w14:textId="77777777" w:rsidR="00E84B11" w:rsidRPr="004A4E5A" w:rsidRDefault="00E84B11" w:rsidP="004A4E5A">
            <w:pPr>
              <w:numPr>
                <w:ilvl w:val="0"/>
                <w:numId w:val="5"/>
              </w:numPr>
              <w:tabs>
                <w:tab w:val="clear" w:pos="720"/>
              </w:tabs>
              <w:suppressAutoHyphens/>
              <w:snapToGrid w:val="0"/>
              <w:spacing w:after="0" w:line="276" w:lineRule="auto"/>
              <w:ind w:left="426" w:hanging="426"/>
              <w:rPr>
                <w:rFonts w:ascii="Times New Roman" w:hAnsi="Times New Roman" w:cs="Times New Roman"/>
                <w:i/>
                <w:sz w:val="19"/>
                <w:szCs w:val="19"/>
                <w:lang w:eastAsia="ar-SA"/>
              </w:rPr>
            </w:pPr>
            <w:r w:rsidRPr="0017641D">
              <w:rPr>
                <w:rFonts w:ascii="Times New Roman" w:hAnsi="Times New Roman" w:cs="Times New Roman"/>
                <w:sz w:val="19"/>
                <w:szCs w:val="19"/>
                <w:lang w:eastAsia="ar-SA"/>
              </w:rPr>
              <w:t>Hạn mức thấu chi:</w:t>
            </w:r>
            <w:r w:rsidRPr="0017641D">
              <w:rPr>
                <w:rFonts w:ascii="Times New Roman" w:hAnsi="Times New Roman" w:cs="Times New Roman"/>
                <w:i/>
                <w:sz w:val="19"/>
                <w:szCs w:val="19"/>
              </w:rPr>
              <w:t xml:space="preserve"> ____</w:t>
            </w:r>
          </w:p>
        </w:tc>
      </w:tr>
      <w:tr w:rsidR="00E84B11" w:rsidRPr="0017641D" w14:paraId="66140F40" w14:textId="77777777" w:rsidTr="00410726">
        <w:tc>
          <w:tcPr>
            <w:tcW w:w="3927" w:type="dxa"/>
            <w:shd w:val="clear" w:color="auto" w:fill="auto"/>
          </w:tcPr>
          <w:p w14:paraId="0FC94435" w14:textId="77777777" w:rsidR="00E84B11" w:rsidRPr="0017641D" w:rsidRDefault="00E84B11" w:rsidP="0017641D">
            <w:pPr>
              <w:pStyle w:val="ListParagraph"/>
              <w:numPr>
                <w:ilvl w:val="0"/>
                <w:numId w:val="1"/>
              </w:numPr>
              <w:spacing w:after="0" w:line="276" w:lineRule="auto"/>
              <w:ind w:left="247" w:hanging="355"/>
              <w:jc w:val="both"/>
              <w:rPr>
                <w:rFonts w:ascii="Times New Roman" w:hAnsi="Times New Roman" w:cs="Times New Roman"/>
                <w:sz w:val="19"/>
                <w:szCs w:val="19"/>
              </w:rPr>
            </w:pPr>
            <w:r w:rsidRPr="0017641D">
              <w:rPr>
                <w:rFonts w:ascii="Times New Roman" w:hAnsi="Times New Roman" w:cs="Times New Roman"/>
                <w:sz w:val="19"/>
                <w:szCs w:val="19"/>
              </w:rPr>
              <w:t>SỐ TIỀN NHẬN NỢ LẦN NÀY</w:t>
            </w:r>
          </w:p>
        </w:tc>
        <w:tc>
          <w:tcPr>
            <w:tcW w:w="284" w:type="dxa"/>
            <w:shd w:val="clear" w:color="auto" w:fill="auto"/>
          </w:tcPr>
          <w:p w14:paraId="374A58BB"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shd w:val="clear" w:color="auto" w:fill="auto"/>
          </w:tcPr>
          <w:p w14:paraId="3A3ACF9B" w14:textId="77777777" w:rsidR="00E84B11" w:rsidRPr="0017641D" w:rsidRDefault="00E84B11" w:rsidP="0017641D">
            <w:pPr>
              <w:pStyle w:val="ListParagraph"/>
              <w:spacing w:after="0" w:line="276" w:lineRule="auto"/>
              <w:ind w:left="-13"/>
              <w:jc w:val="both"/>
              <w:rPr>
                <w:rFonts w:ascii="Times New Roman" w:hAnsi="Times New Roman" w:cs="Times New Roman"/>
                <w:b/>
                <w:sz w:val="19"/>
                <w:szCs w:val="19"/>
              </w:rPr>
            </w:pPr>
            <w:r w:rsidRPr="0017641D">
              <w:rPr>
                <w:rFonts w:ascii="Times New Roman" w:hAnsi="Times New Roman" w:cs="Times New Roman"/>
                <w:b/>
                <w:sz w:val="19"/>
                <w:szCs w:val="19"/>
              </w:rPr>
              <w:t>____________</w:t>
            </w:r>
          </w:p>
          <w:p w14:paraId="7D3B46B2" w14:textId="77777777" w:rsidR="00E84B11" w:rsidRPr="0017641D" w:rsidRDefault="00E84B11" w:rsidP="0017641D">
            <w:pPr>
              <w:pStyle w:val="ListParagraph"/>
              <w:spacing w:after="0" w:line="276" w:lineRule="auto"/>
              <w:ind w:left="-13"/>
              <w:jc w:val="both"/>
              <w:rPr>
                <w:rFonts w:ascii="Times New Roman" w:hAnsi="Times New Roman" w:cs="Times New Roman"/>
                <w:sz w:val="19"/>
                <w:szCs w:val="19"/>
              </w:rPr>
            </w:pPr>
            <w:r w:rsidRPr="0017641D">
              <w:rPr>
                <w:rFonts w:ascii="Times New Roman" w:hAnsi="Times New Roman" w:cs="Times New Roman"/>
                <w:sz w:val="19"/>
                <w:szCs w:val="19"/>
              </w:rPr>
              <w:t xml:space="preserve">Bằng chữ: </w:t>
            </w:r>
          </w:p>
        </w:tc>
      </w:tr>
      <w:tr w:rsidR="00E84B11" w:rsidRPr="0017641D" w14:paraId="24EB29D3" w14:textId="77777777" w:rsidTr="00410726">
        <w:tc>
          <w:tcPr>
            <w:tcW w:w="3927" w:type="dxa"/>
            <w:shd w:val="clear" w:color="auto" w:fill="auto"/>
          </w:tcPr>
          <w:p w14:paraId="2A99FC5E" w14:textId="77777777" w:rsidR="00E84B11" w:rsidRPr="0017641D" w:rsidRDefault="00E84B11" w:rsidP="0017641D">
            <w:pPr>
              <w:pStyle w:val="ListParagraph"/>
              <w:numPr>
                <w:ilvl w:val="0"/>
                <w:numId w:val="1"/>
              </w:numPr>
              <w:spacing w:after="0" w:line="276" w:lineRule="auto"/>
              <w:ind w:left="247" w:hanging="355"/>
              <w:jc w:val="both"/>
              <w:rPr>
                <w:rFonts w:ascii="Times New Roman" w:hAnsi="Times New Roman" w:cs="Times New Roman"/>
                <w:sz w:val="19"/>
                <w:szCs w:val="19"/>
              </w:rPr>
            </w:pPr>
            <w:r w:rsidRPr="0017641D">
              <w:rPr>
                <w:rFonts w:ascii="Times New Roman" w:hAnsi="Times New Roman" w:cs="Times New Roman"/>
                <w:sz w:val="19"/>
                <w:szCs w:val="19"/>
              </w:rPr>
              <w:t>HÌNH THỨC NHẬN NỢ</w:t>
            </w:r>
          </w:p>
        </w:tc>
        <w:tc>
          <w:tcPr>
            <w:tcW w:w="284" w:type="dxa"/>
            <w:shd w:val="clear" w:color="auto" w:fill="auto"/>
          </w:tcPr>
          <w:p w14:paraId="70736E20"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shd w:val="clear" w:color="auto" w:fill="auto"/>
          </w:tcPr>
          <w:p w14:paraId="1754A283" w14:textId="77777777" w:rsidR="00E84B11" w:rsidRPr="0017641D" w:rsidRDefault="00E84B11" w:rsidP="0017641D">
            <w:pPr>
              <w:pStyle w:val="ListParagraph"/>
              <w:spacing w:after="0" w:line="276" w:lineRule="auto"/>
              <w:ind w:left="-13"/>
              <w:jc w:val="both"/>
              <w:rPr>
                <w:rFonts w:ascii="Times New Roman" w:hAnsi="Times New Roman" w:cs="Times New Roman"/>
                <w:b/>
                <w:sz w:val="19"/>
                <w:szCs w:val="19"/>
              </w:rPr>
            </w:pPr>
            <w:r w:rsidRPr="0017641D">
              <w:rPr>
                <w:rFonts w:ascii="Times New Roman" w:hAnsi="Times New Roman" w:cs="Times New Roman"/>
                <w:b/>
                <w:sz w:val="19"/>
                <w:szCs w:val="19"/>
              </w:rPr>
              <w:t>____________</w:t>
            </w:r>
          </w:p>
        </w:tc>
      </w:tr>
      <w:tr w:rsidR="00E84B11" w:rsidRPr="0017641D" w14:paraId="16ED8E9F" w14:textId="77777777" w:rsidTr="00410726">
        <w:tc>
          <w:tcPr>
            <w:tcW w:w="3927" w:type="dxa"/>
            <w:tcBorders>
              <w:bottom w:val="single" w:sz="4" w:space="0" w:color="auto"/>
            </w:tcBorders>
            <w:shd w:val="clear" w:color="auto" w:fill="auto"/>
          </w:tcPr>
          <w:p w14:paraId="6CB039E6" w14:textId="77777777" w:rsidR="00E84B11" w:rsidRPr="0017641D" w:rsidRDefault="00E84B11" w:rsidP="0017641D">
            <w:pPr>
              <w:pStyle w:val="ListParagraph"/>
              <w:spacing w:after="0" w:line="276" w:lineRule="auto"/>
              <w:ind w:left="257"/>
              <w:jc w:val="both"/>
              <w:rPr>
                <w:rFonts w:ascii="Times New Roman" w:hAnsi="Times New Roman" w:cs="Times New Roman"/>
                <w:sz w:val="19"/>
                <w:szCs w:val="19"/>
              </w:rPr>
            </w:pPr>
            <w:r w:rsidRPr="0017641D">
              <w:rPr>
                <w:rFonts w:ascii="Cambria Math" w:hAnsi="Cambria Math" w:cs="Cambria Math"/>
                <w:sz w:val="19"/>
                <w:szCs w:val="19"/>
              </w:rPr>
              <w:t>⃞</w:t>
            </w:r>
            <w:r w:rsidRPr="0017641D">
              <w:rPr>
                <w:rFonts w:ascii="Times New Roman" w:hAnsi="Times New Roman" w:cs="Times New Roman"/>
                <w:sz w:val="19"/>
                <w:szCs w:val="19"/>
              </w:rPr>
              <w:t xml:space="preserve"> </w:t>
            </w:r>
            <w:r w:rsidRPr="00A26877">
              <w:rPr>
                <w:rFonts w:ascii="Times New Roman" w:hAnsi="Times New Roman" w:cs="Times New Roman"/>
                <w:b/>
                <w:bCs/>
                <w:sz w:val="19"/>
                <w:szCs w:val="19"/>
              </w:rPr>
              <w:t>Chuyển khoản:</w:t>
            </w:r>
            <w:r w:rsidRPr="0017641D">
              <w:rPr>
                <w:rStyle w:val="FootnoteReference"/>
                <w:rFonts w:ascii="Times New Roman" w:hAnsi="Times New Roman" w:cs="Times New Roman"/>
                <w:sz w:val="19"/>
                <w:szCs w:val="19"/>
              </w:rPr>
              <w:t xml:space="preserve"> </w:t>
            </w:r>
            <w:r w:rsidRPr="0017641D">
              <w:rPr>
                <w:rStyle w:val="FootnoteReference"/>
                <w:rFonts w:ascii="Times New Roman" w:hAnsi="Times New Roman" w:cs="Times New Roman"/>
                <w:sz w:val="19"/>
                <w:szCs w:val="19"/>
              </w:rPr>
              <w:footnoteReference w:id="1"/>
            </w:r>
          </w:p>
        </w:tc>
        <w:tc>
          <w:tcPr>
            <w:tcW w:w="284" w:type="dxa"/>
            <w:tcBorders>
              <w:bottom w:val="single" w:sz="4" w:space="0" w:color="auto"/>
            </w:tcBorders>
            <w:shd w:val="clear" w:color="auto" w:fill="auto"/>
          </w:tcPr>
          <w:p w14:paraId="3FAA19E0"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p>
        </w:tc>
        <w:tc>
          <w:tcPr>
            <w:tcW w:w="6139" w:type="dxa"/>
            <w:tcBorders>
              <w:bottom w:val="single" w:sz="4" w:space="0" w:color="auto"/>
            </w:tcBorders>
            <w:shd w:val="clear" w:color="auto" w:fill="auto"/>
          </w:tcPr>
          <w:p w14:paraId="7BAF80CF" w14:textId="77777777" w:rsidR="00E84B11" w:rsidRPr="0017641D" w:rsidRDefault="00E84B11" w:rsidP="0017641D">
            <w:pPr>
              <w:pStyle w:val="ListParagraph"/>
              <w:spacing w:after="0" w:line="276" w:lineRule="auto"/>
              <w:ind w:left="-13"/>
              <w:jc w:val="both"/>
              <w:rPr>
                <w:rFonts w:ascii="Times New Roman" w:hAnsi="Times New Roman" w:cs="Times New Roman"/>
                <w:b/>
                <w:sz w:val="19"/>
                <w:szCs w:val="19"/>
              </w:rPr>
            </w:pPr>
          </w:p>
        </w:tc>
      </w:tr>
      <w:tr w:rsidR="00E84B11" w:rsidRPr="0017641D" w14:paraId="2E9DED97" w14:textId="77777777" w:rsidTr="00410726">
        <w:tc>
          <w:tcPr>
            <w:tcW w:w="3927" w:type="dxa"/>
            <w:tcBorders>
              <w:top w:val="single" w:sz="4" w:space="0" w:color="auto"/>
              <w:left w:val="single" w:sz="4" w:space="0" w:color="auto"/>
              <w:bottom w:val="single" w:sz="4" w:space="0" w:color="auto"/>
              <w:right w:val="single" w:sz="4" w:space="0" w:color="auto"/>
            </w:tcBorders>
            <w:shd w:val="clear" w:color="auto" w:fill="auto"/>
          </w:tcPr>
          <w:p w14:paraId="32852255" w14:textId="77777777" w:rsidR="00E84B11" w:rsidRPr="0017641D" w:rsidRDefault="00E84B11"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Số tiền</w:t>
            </w:r>
          </w:p>
        </w:tc>
        <w:tc>
          <w:tcPr>
            <w:tcW w:w="284" w:type="dxa"/>
            <w:tcBorders>
              <w:top w:val="single" w:sz="4" w:space="0" w:color="auto"/>
              <w:left w:val="single" w:sz="4" w:space="0" w:color="auto"/>
              <w:bottom w:val="single" w:sz="4" w:space="0" w:color="auto"/>
              <w:right w:val="single" w:sz="4" w:space="0" w:color="auto"/>
            </w:tcBorders>
            <w:shd w:val="clear" w:color="auto" w:fill="auto"/>
          </w:tcPr>
          <w:p w14:paraId="3882F60A"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tcBorders>
              <w:top w:val="single" w:sz="4" w:space="0" w:color="auto"/>
              <w:left w:val="single" w:sz="4" w:space="0" w:color="auto"/>
              <w:bottom w:val="single" w:sz="4" w:space="0" w:color="auto"/>
              <w:right w:val="single" w:sz="4" w:space="0" w:color="auto"/>
            </w:tcBorders>
            <w:shd w:val="clear" w:color="auto" w:fill="auto"/>
          </w:tcPr>
          <w:p w14:paraId="1325AB56" w14:textId="77777777" w:rsidR="00E84B11" w:rsidRPr="0017641D" w:rsidRDefault="004126F2" w:rsidP="0017641D">
            <w:pPr>
              <w:pStyle w:val="ListParagraph"/>
              <w:spacing w:after="0" w:line="276" w:lineRule="auto"/>
              <w:ind w:left="-13"/>
              <w:jc w:val="both"/>
              <w:rPr>
                <w:rFonts w:ascii="Times New Roman" w:hAnsi="Times New Roman" w:cs="Times New Roman"/>
                <w:sz w:val="19"/>
                <w:szCs w:val="19"/>
              </w:rPr>
            </w:pPr>
            <w:r>
              <w:rPr>
                <w:rFonts w:ascii="Times New Roman" w:hAnsi="Times New Roman" w:cs="Times New Roman"/>
                <w:sz w:val="19"/>
                <w:szCs w:val="19"/>
              </w:rPr>
              <w:t>-/-</w:t>
            </w:r>
          </w:p>
          <w:p w14:paraId="272AC395" w14:textId="77777777" w:rsidR="00E84B11" w:rsidRPr="0017641D" w:rsidRDefault="00E84B11" w:rsidP="0017641D">
            <w:pPr>
              <w:pStyle w:val="ListParagraph"/>
              <w:spacing w:after="0" w:line="276" w:lineRule="auto"/>
              <w:ind w:left="-13"/>
              <w:jc w:val="both"/>
              <w:rPr>
                <w:rFonts w:ascii="Times New Roman" w:hAnsi="Times New Roman" w:cs="Times New Roman"/>
                <w:sz w:val="19"/>
                <w:szCs w:val="19"/>
              </w:rPr>
            </w:pPr>
            <w:r w:rsidRPr="0017641D">
              <w:rPr>
                <w:rFonts w:ascii="Times New Roman" w:hAnsi="Times New Roman" w:cs="Times New Roman"/>
                <w:sz w:val="19"/>
                <w:szCs w:val="19"/>
              </w:rPr>
              <w:t>Bằng chữ: …………..</w:t>
            </w:r>
          </w:p>
        </w:tc>
      </w:tr>
      <w:tr w:rsidR="00E84B11" w:rsidRPr="0017641D" w14:paraId="0A5289EA" w14:textId="77777777" w:rsidTr="00410726">
        <w:tc>
          <w:tcPr>
            <w:tcW w:w="3927" w:type="dxa"/>
            <w:tcBorders>
              <w:top w:val="single" w:sz="4" w:space="0" w:color="auto"/>
              <w:left w:val="single" w:sz="4" w:space="0" w:color="auto"/>
              <w:bottom w:val="single" w:sz="4" w:space="0" w:color="auto"/>
              <w:right w:val="single" w:sz="4" w:space="0" w:color="auto"/>
            </w:tcBorders>
            <w:shd w:val="clear" w:color="auto" w:fill="auto"/>
          </w:tcPr>
          <w:p w14:paraId="7BB0981D" w14:textId="77777777" w:rsidR="00E84B11" w:rsidRPr="0017641D" w:rsidRDefault="00E84B11"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Số tài khoản</w:t>
            </w:r>
          </w:p>
        </w:tc>
        <w:tc>
          <w:tcPr>
            <w:tcW w:w="284" w:type="dxa"/>
            <w:tcBorders>
              <w:top w:val="single" w:sz="4" w:space="0" w:color="auto"/>
              <w:left w:val="single" w:sz="4" w:space="0" w:color="auto"/>
              <w:bottom w:val="single" w:sz="4" w:space="0" w:color="auto"/>
              <w:right w:val="single" w:sz="4" w:space="0" w:color="auto"/>
            </w:tcBorders>
            <w:shd w:val="clear" w:color="auto" w:fill="auto"/>
          </w:tcPr>
          <w:p w14:paraId="40C87DB5"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tcBorders>
              <w:top w:val="single" w:sz="4" w:space="0" w:color="auto"/>
              <w:left w:val="single" w:sz="4" w:space="0" w:color="auto"/>
              <w:bottom w:val="single" w:sz="4" w:space="0" w:color="auto"/>
              <w:right w:val="single" w:sz="4" w:space="0" w:color="auto"/>
            </w:tcBorders>
            <w:shd w:val="clear" w:color="auto" w:fill="auto"/>
          </w:tcPr>
          <w:p w14:paraId="668B5541" w14:textId="77777777" w:rsidR="00E84B11" w:rsidRPr="0017641D" w:rsidRDefault="004126F2" w:rsidP="004126F2">
            <w:pPr>
              <w:pStyle w:val="ListParagraph"/>
              <w:spacing w:after="0" w:line="276" w:lineRule="auto"/>
              <w:ind w:left="0"/>
              <w:jc w:val="both"/>
              <w:rPr>
                <w:rFonts w:ascii="Times New Roman" w:hAnsi="Times New Roman" w:cs="Times New Roman"/>
                <w:b/>
                <w:sz w:val="19"/>
                <w:szCs w:val="19"/>
              </w:rPr>
            </w:pPr>
            <w:r>
              <w:rPr>
                <w:rFonts w:ascii="Times New Roman" w:hAnsi="Times New Roman" w:cs="Times New Roman"/>
                <w:b/>
                <w:sz w:val="19"/>
                <w:szCs w:val="19"/>
              </w:rPr>
              <w:t>-</w:t>
            </w:r>
            <w:r w:rsidRPr="004126F2">
              <w:rPr>
                <w:rFonts w:ascii="Times New Roman" w:hAnsi="Times New Roman" w:cs="Times New Roman"/>
                <w:bCs/>
                <w:sz w:val="19"/>
                <w:szCs w:val="19"/>
              </w:rPr>
              <w:t>/-</w:t>
            </w:r>
          </w:p>
        </w:tc>
      </w:tr>
      <w:tr w:rsidR="00E84B11" w:rsidRPr="0017641D" w14:paraId="6D035660" w14:textId="77777777" w:rsidTr="00410726">
        <w:tc>
          <w:tcPr>
            <w:tcW w:w="3927" w:type="dxa"/>
            <w:tcBorders>
              <w:top w:val="single" w:sz="4" w:space="0" w:color="auto"/>
              <w:left w:val="single" w:sz="4" w:space="0" w:color="auto"/>
              <w:bottom w:val="single" w:sz="4" w:space="0" w:color="auto"/>
              <w:right w:val="single" w:sz="4" w:space="0" w:color="auto"/>
            </w:tcBorders>
            <w:shd w:val="clear" w:color="auto" w:fill="auto"/>
          </w:tcPr>
          <w:p w14:paraId="1B818DAF" w14:textId="77777777" w:rsidR="00E84B11" w:rsidRPr="0017641D" w:rsidRDefault="00E84B11"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Chủ tài khoản</w:t>
            </w:r>
          </w:p>
        </w:tc>
        <w:tc>
          <w:tcPr>
            <w:tcW w:w="284" w:type="dxa"/>
            <w:tcBorders>
              <w:top w:val="single" w:sz="4" w:space="0" w:color="auto"/>
              <w:left w:val="single" w:sz="4" w:space="0" w:color="auto"/>
              <w:bottom w:val="single" w:sz="4" w:space="0" w:color="auto"/>
              <w:right w:val="single" w:sz="4" w:space="0" w:color="auto"/>
            </w:tcBorders>
            <w:shd w:val="clear" w:color="auto" w:fill="auto"/>
          </w:tcPr>
          <w:p w14:paraId="5425247A"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tcBorders>
              <w:top w:val="single" w:sz="4" w:space="0" w:color="auto"/>
              <w:left w:val="single" w:sz="4" w:space="0" w:color="auto"/>
              <w:bottom w:val="single" w:sz="4" w:space="0" w:color="auto"/>
              <w:right w:val="single" w:sz="4" w:space="0" w:color="auto"/>
            </w:tcBorders>
            <w:shd w:val="clear" w:color="auto" w:fill="auto"/>
          </w:tcPr>
          <w:p w14:paraId="2FF5351D" w14:textId="77777777" w:rsidR="00E84B11" w:rsidRPr="004126F2" w:rsidRDefault="004126F2" w:rsidP="0017641D">
            <w:pPr>
              <w:pStyle w:val="ListParagraph"/>
              <w:spacing w:after="0" w:line="276" w:lineRule="auto"/>
              <w:ind w:left="-13"/>
              <w:jc w:val="both"/>
              <w:rPr>
                <w:rFonts w:ascii="Times New Roman" w:hAnsi="Times New Roman" w:cs="Times New Roman"/>
                <w:bCs/>
                <w:sz w:val="19"/>
                <w:szCs w:val="19"/>
              </w:rPr>
            </w:pPr>
            <w:r w:rsidRPr="004126F2">
              <w:rPr>
                <w:rFonts w:ascii="Times New Roman" w:hAnsi="Times New Roman" w:cs="Times New Roman"/>
                <w:bCs/>
                <w:sz w:val="19"/>
                <w:szCs w:val="19"/>
              </w:rPr>
              <w:t>-/-</w:t>
            </w:r>
          </w:p>
        </w:tc>
      </w:tr>
      <w:tr w:rsidR="00E84B11" w:rsidRPr="0017641D" w14:paraId="08B1F62A" w14:textId="77777777" w:rsidTr="00410726">
        <w:tc>
          <w:tcPr>
            <w:tcW w:w="3927" w:type="dxa"/>
            <w:tcBorders>
              <w:top w:val="single" w:sz="4" w:space="0" w:color="auto"/>
              <w:left w:val="single" w:sz="4" w:space="0" w:color="auto"/>
              <w:bottom w:val="single" w:sz="4" w:space="0" w:color="auto"/>
              <w:right w:val="single" w:sz="4" w:space="0" w:color="auto"/>
            </w:tcBorders>
            <w:shd w:val="clear" w:color="auto" w:fill="auto"/>
          </w:tcPr>
          <w:p w14:paraId="34158D99" w14:textId="77777777" w:rsidR="00E84B11" w:rsidRPr="0017641D" w:rsidRDefault="00E84B11"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Tại</w:t>
            </w:r>
          </w:p>
        </w:tc>
        <w:tc>
          <w:tcPr>
            <w:tcW w:w="284" w:type="dxa"/>
            <w:tcBorders>
              <w:top w:val="single" w:sz="4" w:space="0" w:color="auto"/>
              <w:left w:val="single" w:sz="4" w:space="0" w:color="auto"/>
              <w:bottom w:val="single" w:sz="4" w:space="0" w:color="auto"/>
              <w:right w:val="single" w:sz="4" w:space="0" w:color="auto"/>
            </w:tcBorders>
            <w:shd w:val="clear" w:color="auto" w:fill="auto"/>
          </w:tcPr>
          <w:p w14:paraId="39E5EFA3"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tcBorders>
              <w:top w:val="single" w:sz="4" w:space="0" w:color="auto"/>
              <w:left w:val="single" w:sz="4" w:space="0" w:color="auto"/>
              <w:bottom w:val="single" w:sz="4" w:space="0" w:color="auto"/>
              <w:right w:val="single" w:sz="4" w:space="0" w:color="auto"/>
            </w:tcBorders>
            <w:shd w:val="clear" w:color="auto" w:fill="auto"/>
          </w:tcPr>
          <w:p w14:paraId="45271DE0" w14:textId="77777777" w:rsidR="00E84B11" w:rsidRPr="004126F2" w:rsidRDefault="004126F2" w:rsidP="0017641D">
            <w:pPr>
              <w:pStyle w:val="ListParagraph"/>
              <w:spacing w:after="0" w:line="276" w:lineRule="auto"/>
              <w:ind w:left="-13"/>
              <w:jc w:val="both"/>
              <w:rPr>
                <w:rFonts w:ascii="Times New Roman" w:hAnsi="Times New Roman" w:cs="Times New Roman"/>
                <w:bCs/>
                <w:sz w:val="19"/>
                <w:szCs w:val="19"/>
              </w:rPr>
            </w:pPr>
            <w:r w:rsidRPr="004126F2">
              <w:rPr>
                <w:rFonts w:ascii="Times New Roman" w:hAnsi="Times New Roman" w:cs="Times New Roman"/>
                <w:bCs/>
                <w:sz w:val="19"/>
                <w:szCs w:val="19"/>
              </w:rPr>
              <w:t>-/-</w:t>
            </w:r>
          </w:p>
        </w:tc>
      </w:tr>
      <w:tr w:rsidR="00E84B11" w:rsidRPr="0017641D" w14:paraId="4994B032" w14:textId="77777777" w:rsidTr="00BB76F2">
        <w:tc>
          <w:tcPr>
            <w:tcW w:w="3927" w:type="dxa"/>
            <w:tcBorders>
              <w:top w:val="single" w:sz="4" w:space="0" w:color="auto"/>
              <w:left w:val="single" w:sz="4" w:space="0" w:color="auto"/>
              <w:bottom w:val="single" w:sz="4" w:space="0" w:color="auto"/>
              <w:right w:val="single" w:sz="4" w:space="0" w:color="auto"/>
            </w:tcBorders>
            <w:shd w:val="clear" w:color="auto" w:fill="auto"/>
          </w:tcPr>
          <w:p w14:paraId="2E3D704B" w14:textId="77777777" w:rsidR="00E84B11" w:rsidRPr="0017641D" w:rsidRDefault="00E84B11"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Nội dung</w:t>
            </w:r>
          </w:p>
        </w:tc>
        <w:tc>
          <w:tcPr>
            <w:tcW w:w="284" w:type="dxa"/>
            <w:tcBorders>
              <w:top w:val="single" w:sz="4" w:space="0" w:color="auto"/>
              <w:left w:val="single" w:sz="4" w:space="0" w:color="auto"/>
              <w:bottom w:val="single" w:sz="4" w:space="0" w:color="auto"/>
              <w:right w:val="single" w:sz="4" w:space="0" w:color="auto"/>
            </w:tcBorders>
            <w:shd w:val="clear" w:color="auto" w:fill="auto"/>
          </w:tcPr>
          <w:p w14:paraId="0609A838"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tcBorders>
              <w:top w:val="single" w:sz="4" w:space="0" w:color="auto"/>
              <w:left w:val="single" w:sz="4" w:space="0" w:color="auto"/>
              <w:bottom w:val="single" w:sz="4" w:space="0" w:color="auto"/>
              <w:right w:val="single" w:sz="4" w:space="0" w:color="auto"/>
            </w:tcBorders>
            <w:shd w:val="clear" w:color="auto" w:fill="auto"/>
          </w:tcPr>
          <w:p w14:paraId="3B871DF2" w14:textId="77777777" w:rsidR="00E84B11" w:rsidRPr="004126F2" w:rsidRDefault="004126F2" w:rsidP="004126F2">
            <w:pPr>
              <w:pStyle w:val="ListParagraph"/>
              <w:spacing w:after="0" w:line="276" w:lineRule="auto"/>
              <w:ind w:left="0"/>
              <w:jc w:val="both"/>
              <w:rPr>
                <w:rFonts w:ascii="Times New Roman" w:hAnsi="Times New Roman" w:cs="Times New Roman"/>
                <w:bCs/>
                <w:sz w:val="19"/>
                <w:szCs w:val="19"/>
              </w:rPr>
            </w:pPr>
            <w:r w:rsidRPr="004126F2">
              <w:rPr>
                <w:rFonts w:ascii="Times New Roman" w:hAnsi="Times New Roman" w:cs="Times New Roman"/>
                <w:bCs/>
                <w:sz w:val="19"/>
                <w:szCs w:val="19"/>
              </w:rPr>
              <w:t>-/-</w:t>
            </w:r>
          </w:p>
        </w:tc>
      </w:tr>
    </w:tbl>
    <w:p w14:paraId="68383B7D" w14:textId="77777777" w:rsidR="00BB76F2" w:rsidRDefault="00BB76F2" w:rsidP="00BB76F2">
      <w:pPr>
        <w:spacing w:before="240" w:after="0"/>
      </w:pPr>
      <w:r w:rsidRPr="0017641D">
        <w:rPr>
          <w:rFonts w:ascii="Cambria Math" w:hAnsi="Cambria Math" w:cs="Cambria Math"/>
          <w:sz w:val="19"/>
          <w:szCs w:val="19"/>
        </w:rPr>
        <w:lastRenderedPageBreak/>
        <w:t>⃞</w:t>
      </w:r>
      <w:r w:rsidRPr="0017641D">
        <w:rPr>
          <w:rFonts w:ascii="Times New Roman" w:hAnsi="Times New Roman" w:cs="Times New Roman"/>
          <w:sz w:val="19"/>
          <w:szCs w:val="19"/>
        </w:rPr>
        <w:t xml:space="preserve"> </w:t>
      </w:r>
      <w:r w:rsidRPr="00A26877">
        <w:rPr>
          <w:rFonts w:ascii="Times New Roman" w:hAnsi="Times New Roman" w:cs="Times New Roman"/>
          <w:b/>
          <w:bCs/>
          <w:sz w:val="19"/>
          <w:szCs w:val="19"/>
        </w:rPr>
        <w:t>Nhận tiền mặt:</w:t>
      </w:r>
    </w:p>
    <w:tbl>
      <w:tblPr>
        <w:tblW w:w="10350" w:type="dxa"/>
        <w:tblInd w:w="-275" w:type="dxa"/>
        <w:tblLook w:val="04A0" w:firstRow="1" w:lastRow="0" w:firstColumn="1" w:lastColumn="0" w:noHBand="0" w:noVBand="1"/>
      </w:tblPr>
      <w:tblGrid>
        <w:gridCol w:w="3927"/>
        <w:gridCol w:w="284"/>
        <w:gridCol w:w="874"/>
        <w:gridCol w:w="5265"/>
      </w:tblGrid>
      <w:tr w:rsidR="00E84B11" w:rsidRPr="0017641D" w14:paraId="254FB48F" w14:textId="77777777" w:rsidTr="00410726">
        <w:tc>
          <w:tcPr>
            <w:tcW w:w="3927" w:type="dxa"/>
            <w:tcBorders>
              <w:top w:val="single" w:sz="4" w:space="0" w:color="auto"/>
              <w:left w:val="single" w:sz="4" w:space="0" w:color="auto"/>
              <w:bottom w:val="single" w:sz="4" w:space="0" w:color="auto"/>
              <w:right w:val="single" w:sz="4" w:space="0" w:color="auto"/>
            </w:tcBorders>
            <w:shd w:val="clear" w:color="auto" w:fill="auto"/>
          </w:tcPr>
          <w:p w14:paraId="504F15A2" w14:textId="77777777" w:rsidR="00E84B11" w:rsidRPr="0017641D" w:rsidRDefault="00E84B11"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Số tiền</w:t>
            </w:r>
          </w:p>
        </w:tc>
        <w:tc>
          <w:tcPr>
            <w:tcW w:w="284" w:type="dxa"/>
            <w:tcBorders>
              <w:top w:val="single" w:sz="4" w:space="0" w:color="auto"/>
              <w:left w:val="single" w:sz="4" w:space="0" w:color="auto"/>
              <w:bottom w:val="single" w:sz="4" w:space="0" w:color="auto"/>
              <w:right w:val="single" w:sz="4" w:space="0" w:color="auto"/>
            </w:tcBorders>
            <w:shd w:val="clear" w:color="auto" w:fill="auto"/>
          </w:tcPr>
          <w:p w14:paraId="04FDBEEC"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gridSpan w:val="2"/>
            <w:tcBorders>
              <w:top w:val="single" w:sz="4" w:space="0" w:color="auto"/>
              <w:left w:val="single" w:sz="4" w:space="0" w:color="auto"/>
              <w:bottom w:val="single" w:sz="4" w:space="0" w:color="auto"/>
              <w:right w:val="single" w:sz="4" w:space="0" w:color="auto"/>
            </w:tcBorders>
            <w:shd w:val="clear" w:color="auto" w:fill="auto"/>
          </w:tcPr>
          <w:p w14:paraId="159219C3" w14:textId="77777777" w:rsidR="00E84B11" w:rsidRPr="007A488A" w:rsidRDefault="004126F2" w:rsidP="0017641D">
            <w:pPr>
              <w:pStyle w:val="ListParagraph"/>
              <w:spacing w:after="0" w:line="276" w:lineRule="auto"/>
              <w:ind w:left="-13"/>
              <w:jc w:val="both"/>
              <w:rPr>
                <w:rFonts w:ascii="Times New Roman" w:hAnsi="Times New Roman" w:cs="Times New Roman"/>
                <w:bCs/>
                <w:sz w:val="19"/>
                <w:szCs w:val="19"/>
              </w:rPr>
            </w:pPr>
            <w:r>
              <w:rPr>
                <w:rFonts w:ascii="Times New Roman" w:hAnsi="Times New Roman" w:cs="Times New Roman"/>
                <w:bCs/>
                <w:sz w:val="19"/>
                <w:szCs w:val="19"/>
              </w:rPr>
              <w:t>-/-</w:t>
            </w:r>
          </w:p>
          <w:p w14:paraId="20F2FFE5" w14:textId="77777777" w:rsidR="00E84B11" w:rsidRPr="0017641D" w:rsidRDefault="00E84B11" w:rsidP="0017641D">
            <w:pPr>
              <w:pStyle w:val="ListParagraph"/>
              <w:spacing w:after="0" w:line="276" w:lineRule="auto"/>
              <w:ind w:left="-13"/>
              <w:jc w:val="both"/>
              <w:rPr>
                <w:rFonts w:ascii="Times New Roman" w:hAnsi="Times New Roman" w:cs="Times New Roman"/>
                <w:sz w:val="19"/>
                <w:szCs w:val="19"/>
              </w:rPr>
            </w:pPr>
            <w:r w:rsidRPr="0017641D">
              <w:rPr>
                <w:rFonts w:ascii="Times New Roman" w:hAnsi="Times New Roman" w:cs="Times New Roman"/>
                <w:sz w:val="19"/>
                <w:szCs w:val="19"/>
              </w:rPr>
              <w:t>Bằng chữ: ………...</w:t>
            </w:r>
          </w:p>
        </w:tc>
      </w:tr>
      <w:tr w:rsidR="00E84B11" w:rsidRPr="0017641D" w14:paraId="69C591B7" w14:textId="77777777" w:rsidTr="00410726">
        <w:tc>
          <w:tcPr>
            <w:tcW w:w="3927" w:type="dxa"/>
            <w:tcBorders>
              <w:top w:val="single" w:sz="4" w:space="0" w:color="auto"/>
              <w:left w:val="single" w:sz="4" w:space="0" w:color="auto"/>
              <w:bottom w:val="single" w:sz="4" w:space="0" w:color="auto"/>
              <w:right w:val="single" w:sz="4" w:space="0" w:color="auto"/>
            </w:tcBorders>
            <w:shd w:val="clear" w:color="auto" w:fill="auto"/>
          </w:tcPr>
          <w:p w14:paraId="7DCE868C" w14:textId="77777777" w:rsidR="00E84B11" w:rsidRPr="0017641D" w:rsidRDefault="00E84B11"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Họ tên người nhận tiền</w:t>
            </w:r>
          </w:p>
        </w:tc>
        <w:tc>
          <w:tcPr>
            <w:tcW w:w="284" w:type="dxa"/>
            <w:tcBorders>
              <w:top w:val="single" w:sz="4" w:space="0" w:color="auto"/>
              <w:left w:val="single" w:sz="4" w:space="0" w:color="auto"/>
              <w:bottom w:val="single" w:sz="4" w:space="0" w:color="auto"/>
              <w:right w:val="single" w:sz="4" w:space="0" w:color="auto"/>
            </w:tcBorders>
            <w:shd w:val="clear" w:color="auto" w:fill="auto"/>
          </w:tcPr>
          <w:p w14:paraId="770C9654"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gridSpan w:val="2"/>
            <w:tcBorders>
              <w:top w:val="single" w:sz="4" w:space="0" w:color="auto"/>
              <w:left w:val="single" w:sz="4" w:space="0" w:color="auto"/>
              <w:bottom w:val="single" w:sz="4" w:space="0" w:color="auto"/>
              <w:right w:val="single" w:sz="4" w:space="0" w:color="auto"/>
            </w:tcBorders>
            <w:shd w:val="clear" w:color="auto" w:fill="auto"/>
          </w:tcPr>
          <w:p w14:paraId="38EFFCE4" w14:textId="77777777" w:rsidR="00E84B11" w:rsidRPr="004126F2" w:rsidRDefault="004126F2" w:rsidP="004126F2">
            <w:pPr>
              <w:pStyle w:val="ListParagraph"/>
              <w:spacing w:after="0" w:line="276" w:lineRule="auto"/>
              <w:ind w:left="0"/>
              <w:jc w:val="both"/>
              <w:rPr>
                <w:rFonts w:ascii="Times New Roman" w:hAnsi="Times New Roman" w:cs="Times New Roman"/>
                <w:bCs/>
                <w:sz w:val="19"/>
                <w:szCs w:val="19"/>
              </w:rPr>
            </w:pPr>
            <w:r w:rsidRPr="004126F2">
              <w:rPr>
                <w:rFonts w:ascii="Times New Roman" w:hAnsi="Times New Roman" w:cs="Times New Roman"/>
                <w:bCs/>
                <w:sz w:val="19"/>
                <w:szCs w:val="19"/>
              </w:rPr>
              <w:t>-/-</w:t>
            </w:r>
          </w:p>
        </w:tc>
      </w:tr>
      <w:tr w:rsidR="00E84B11" w:rsidRPr="0017641D" w14:paraId="477FFE78" w14:textId="77777777" w:rsidTr="00410726">
        <w:tc>
          <w:tcPr>
            <w:tcW w:w="3927" w:type="dxa"/>
            <w:tcBorders>
              <w:top w:val="single" w:sz="4" w:space="0" w:color="auto"/>
              <w:left w:val="single" w:sz="4" w:space="0" w:color="auto"/>
              <w:bottom w:val="single" w:sz="4" w:space="0" w:color="auto"/>
              <w:right w:val="single" w:sz="4" w:space="0" w:color="auto"/>
            </w:tcBorders>
            <w:shd w:val="clear" w:color="auto" w:fill="auto"/>
          </w:tcPr>
          <w:p w14:paraId="5B73FFFB" w14:textId="77777777" w:rsidR="00E84B11" w:rsidRPr="0017641D" w:rsidRDefault="00E84B11" w:rsidP="0017641D">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CCCD/CC/Hộ chiếu</w:t>
            </w:r>
          </w:p>
        </w:tc>
        <w:tc>
          <w:tcPr>
            <w:tcW w:w="284" w:type="dxa"/>
            <w:tcBorders>
              <w:top w:val="single" w:sz="4" w:space="0" w:color="auto"/>
              <w:left w:val="single" w:sz="4" w:space="0" w:color="auto"/>
              <w:bottom w:val="single" w:sz="4" w:space="0" w:color="auto"/>
              <w:right w:val="single" w:sz="4" w:space="0" w:color="auto"/>
            </w:tcBorders>
            <w:shd w:val="clear" w:color="auto" w:fill="auto"/>
          </w:tcPr>
          <w:p w14:paraId="0C302C9C"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gridSpan w:val="2"/>
            <w:tcBorders>
              <w:top w:val="single" w:sz="4" w:space="0" w:color="auto"/>
              <w:left w:val="single" w:sz="4" w:space="0" w:color="auto"/>
              <w:bottom w:val="single" w:sz="4" w:space="0" w:color="auto"/>
              <w:right w:val="single" w:sz="4" w:space="0" w:color="auto"/>
            </w:tcBorders>
            <w:shd w:val="clear" w:color="auto" w:fill="auto"/>
          </w:tcPr>
          <w:p w14:paraId="2F2C09C8" w14:textId="77777777" w:rsidR="00E84B11" w:rsidRPr="004126F2" w:rsidRDefault="004126F2" w:rsidP="004126F2">
            <w:pPr>
              <w:pStyle w:val="ListParagraph"/>
              <w:spacing w:after="0" w:line="276" w:lineRule="auto"/>
              <w:ind w:left="0"/>
              <w:jc w:val="both"/>
              <w:rPr>
                <w:rFonts w:ascii="Times New Roman" w:hAnsi="Times New Roman" w:cs="Times New Roman"/>
                <w:bCs/>
                <w:sz w:val="19"/>
                <w:szCs w:val="19"/>
              </w:rPr>
            </w:pPr>
            <w:r w:rsidRPr="004126F2">
              <w:rPr>
                <w:rFonts w:ascii="Times New Roman" w:hAnsi="Times New Roman" w:cs="Times New Roman"/>
                <w:bCs/>
                <w:sz w:val="19"/>
                <w:szCs w:val="19"/>
              </w:rPr>
              <w:t>-/-</w:t>
            </w:r>
          </w:p>
        </w:tc>
      </w:tr>
      <w:tr w:rsidR="00E84B11" w:rsidRPr="0017641D" w14:paraId="7AE29922" w14:textId="77777777" w:rsidTr="00410726">
        <w:tc>
          <w:tcPr>
            <w:tcW w:w="3927" w:type="dxa"/>
            <w:tcBorders>
              <w:top w:val="single" w:sz="4" w:space="0" w:color="auto"/>
            </w:tcBorders>
            <w:shd w:val="clear" w:color="auto" w:fill="auto"/>
          </w:tcPr>
          <w:p w14:paraId="14522002" w14:textId="77777777" w:rsidR="00E84B11" w:rsidRPr="0017641D" w:rsidRDefault="00E84B11" w:rsidP="0017641D">
            <w:pPr>
              <w:pStyle w:val="ListParagraph"/>
              <w:numPr>
                <w:ilvl w:val="0"/>
                <w:numId w:val="1"/>
              </w:numPr>
              <w:spacing w:after="0" w:line="276" w:lineRule="auto"/>
              <w:ind w:left="247" w:hanging="355"/>
              <w:jc w:val="both"/>
              <w:rPr>
                <w:rFonts w:ascii="Times New Roman" w:hAnsi="Times New Roman" w:cs="Times New Roman"/>
                <w:sz w:val="19"/>
                <w:szCs w:val="19"/>
              </w:rPr>
            </w:pPr>
            <w:r w:rsidRPr="0017641D">
              <w:rPr>
                <w:rFonts w:ascii="Times New Roman" w:hAnsi="Times New Roman" w:cs="Times New Roman"/>
                <w:sz w:val="19"/>
                <w:szCs w:val="19"/>
              </w:rPr>
              <w:t>MỤC ĐÍCH SỬ DỤNG</w:t>
            </w:r>
          </w:p>
        </w:tc>
        <w:tc>
          <w:tcPr>
            <w:tcW w:w="284" w:type="dxa"/>
            <w:tcBorders>
              <w:top w:val="single" w:sz="4" w:space="0" w:color="auto"/>
            </w:tcBorders>
            <w:shd w:val="clear" w:color="auto" w:fill="auto"/>
          </w:tcPr>
          <w:p w14:paraId="2DA29B1C" w14:textId="77777777" w:rsidR="00E84B11" w:rsidRPr="0017641D" w:rsidRDefault="00E84B11" w:rsidP="0017641D">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gridSpan w:val="2"/>
            <w:tcBorders>
              <w:top w:val="single" w:sz="4" w:space="0" w:color="auto"/>
            </w:tcBorders>
            <w:shd w:val="clear" w:color="auto" w:fill="auto"/>
          </w:tcPr>
          <w:p w14:paraId="5225455B" w14:textId="77777777" w:rsidR="00E84B11" w:rsidRPr="0017641D" w:rsidRDefault="00410726" w:rsidP="0017641D">
            <w:pPr>
              <w:pStyle w:val="ListParagraph"/>
              <w:spacing w:after="0" w:line="276" w:lineRule="auto"/>
              <w:ind w:left="-13"/>
              <w:jc w:val="both"/>
              <w:rPr>
                <w:rFonts w:ascii="Times New Roman" w:hAnsi="Times New Roman" w:cs="Times New Roman"/>
                <w:b/>
                <w:sz w:val="19"/>
                <w:szCs w:val="19"/>
              </w:rPr>
            </w:pPr>
            <w:r w:rsidRPr="00410726">
              <w:rPr>
                <w:rFonts w:ascii="Times New Roman" w:hAnsi="Times New Roman" w:cs="Times New Roman"/>
                <w:b/>
                <w:sz w:val="19"/>
                <w:szCs w:val="19"/>
              </w:rPr>
              <w:t>{{ hdtd_</w:t>
            </w:r>
            <w:r>
              <w:rPr>
                <w:rFonts w:ascii="Times New Roman" w:hAnsi="Times New Roman" w:cs="Times New Roman"/>
                <w:b/>
                <w:sz w:val="19"/>
                <w:szCs w:val="19"/>
              </w:rPr>
              <w:t>hm</w:t>
            </w:r>
            <w:r w:rsidRPr="00410726">
              <w:rPr>
                <w:rFonts w:ascii="Times New Roman" w:hAnsi="Times New Roman" w:cs="Times New Roman"/>
                <w:b/>
                <w:sz w:val="19"/>
                <w:szCs w:val="19"/>
              </w:rPr>
              <w:t>_muc_dich_vay}}</w:t>
            </w:r>
          </w:p>
        </w:tc>
      </w:tr>
      <w:tr w:rsidR="00410726" w:rsidRPr="0017641D" w14:paraId="3C5FE2D2" w14:textId="77777777" w:rsidTr="00410726">
        <w:tc>
          <w:tcPr>
            <w:tcW w:w="3927" w:type="dxa"/>
            <w:shd w:val="clear" w:color="auto" w:fill="auto"/>
          </w:tcPr>
          <w:p w14:paraId="6219AED3" w14:textId="77777777" w:rsidR="00410726" w:rsidRPr="0017641D" w:rsidRDefault="00410726" w:rsidP="00CD23A3">
            <w:pPr>
              <w:pStyle w:val="ListParagraph"/>
              <w:numPr>
                <w:ilvl w:val="0"/>
                <w:numId w:val="1"/>
              </w:numPr>
              <w:spacing w:after="0" w:line="276" w:lineRule="auto"/>
              <w:ind w:left="247" w:hanging="355"/>
              <w:jc w:val="both"/>
              <w:rPr>
                <w:rFonts w:ascii="Times New Roman" w:hAnsi="Times New Roman" w:cs="Times New Roman"/>
                <w:sz w:val="19"/>
                <w:szCs w:val="19"/>
              </w:rPr>
            </w:pPr>
            <w:r w:rsidRPr="0017641D">
              <w:rPr>
                <w:rFonts w:ascii="Times New Roman" w:hAnsi="Times New Roman" w:cs="Times New Roman"/>
                <w:sz w:val="19"/>
                <w:szCs w:val="19"/>
              </w:rPr>
              <w:t>LÃI SUẤT (%/năm)(năm = 365 ngày)</w:t>
            </w:r>
          </w:p>
        </w:tc>
        <w:tc>
          <w:tcPr>
            <w:tcW w:w="284" w:type="dxa"/>
            <w:shd w:val="clear" w:color="auto" w:fill="auto"/>
          </w:tcPr>
          <w:p w14:paraId="0E54D010" w14:textId="77777777" w:rsidR="00410726" w:rsidRPr="0017641D" w:rsidRDefault="00410726" w:rsidP="00410726">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gridSpan w:val="2"/>
            <w:shd w:val="clear" w:color="auto" w:fill="auto"/>
          </w:tcPr>
          <w:p w14:paraId="66BEAF81" w14:textId="77777777" w:rsidR="00410726" w:rsidRPr="004126F2" w:rsidRDefault="004126F2" w:rsidP="00410726">
            <w:pPr>
              <w:spacing w:after="0" w:line="276" w:lineRule="auto"/>
              <w:jc w:val="both"/>
              <w:rPr>
                <w:rFonts w:ascii="Times New Roman" w:hAnsi="Times New Roman" w:cs="Times New Roman"/>
                <w:bCs/>
                <w:sz w:val="19"/>
                <w:szCs w:val="19"/>
              </w:rPr>
            </w:pPr>
            <w:r w:rsidRPr="004126F2">
              <w:rPr>
                <w:rFonts w:ascii="Times New Roman" w:hAnsi="Times New Roman" w:cs="Times New Roman"/>
                <w:bCs/>
                <w:sz w:val="19"/>
                <w:szCs w:val="19"/>
              </w:rPr>
              <w:t>-/-</w:t>
            </w:r>
          </w:p>
        </w:tc>
      </w:tr>
      <w:tr w:rsidR="00410726" w:rsidRPr="0017641D" w14:paraId="53A4B7BF" w14:textId="77777777" w:rsidTr="00410726">
        <w:tc>
          <w:tcPr>
            <w:tcW w:w="3927" w:type="dxa"/>
            <w:shd w:val="clear" w:color="auto" w:fill="auto"/>
          </w:tcPr>
          <w:p w14:paraId="458D6EE7" w14:textId="77777777" w:rsidR="00410726" w:rsidRPr="0017641D" w:rsidRDefault="00410726" w:rsidP="00410726">
            <w:pPr>
              <w:pStyle w:val="ListParagraph"/>
              <w:numPr>
                <w:ilvl w:val="0"/>
                <w:numId w:val="1"/>
              </w:numPr>
              <w:spacing w:after="0" w:line="276" w:lineRule="auto"/>
              <w:ind w:left="247" w:hanging="355"/>
              <w:jc w:val="both"/>
              <w:rPr>
                <w:rFonts w:ascii="Times New Roman" w:hAnsi="Times New Roman" w:cs="Times New Roman"/>
                <w:sz w:val="19"/>
                <w:szCs w:val="19"/>
              </w:rPr>
            </w:pPr>
            <w:r w:rsidRPr="0017641D">
              <w:rPr>
                <w:rFonts w:ascii="Times New Roman" w:hAnsi="Times New Roman" w:cs="Times New Roman"/>
                <w:sz w:val="19"/>
                <w:szCs w:val="19"/>
              </w:rPr>
              <w:t>THỜI HẠN VAY</w:t>
            </w:r>
          </w:p>
        </w:tc>
        <w:tc>
          <w:tcPr>
            <w:tcW w:w="284" w:type="dxa"/>
            <w:shd w:val="clear" w:color="auto" w:fill="auto"/>
          </w:tcPr>
          <w:p w14:paraId="5DE45AE0" w14:textId="77777777" w:rsidR="00410726" w:rsidRPr="0017641D" w:rsidRDefault="00410726" w:rsidP="00410726">
            <w:pPr>
              <w:pStyle w:val="ListParagraph"/>
              <w:spacing w:after="0" w:line="276" w:lineRule="auto"/>
              <w:ind w:left="0" w:right="-108"/>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gridSpan w:val="2"/>
            <w:shd w:val="clear" w:color="auto" w:fill="auto"/>
          </w:tcPr>
          <w:p w14:paraId="1C7F1DBE" w14:textId="77777777" w:rsidR="00410726" w:rsidRPr="004126F2" w:rsidRDefault="004126F2" w:rsidP="00410726">
            <w:pPr>
              <w:pStyle w:val="ListParagraph"/>
              <w:spacing w:after="0" w:line="276" w:lineRule="auto"/>
              <w:ind w:left="0"/>
              <w:jc w:val="both"/>
              <w:rPr>
                <w:rFonts w:ascii="Times New Roman" w:hAnsi="Times New Roman" w:cs="Times New Roman"/>
                <w:bCs/>
                <w:sz w:val="19"/>
                <w:szCs w:val="19"/>
              </w:rPr>
            </w:pPr>
            <w:r w:rsidRPr="004126F2">
              <w:rPr>
                <w:rFonts w:ascii="Times New Roman" w:hAnsi="Times New Roman" w:cs="Times New Roman"/>
                <w:bCs/>
                <w:sz w:val="19"/>
                <w:szCs w:val="19"/>
              </w:rPr>
              <w:t>-/-</w:t>
            </w:r>
          </w:p>
        </w:tc>
      </w:tr>
      <w:tr w:rsidR="00410726" w:rsidRPr="0017641D" w14:paraId="65AF1936" w14:textId="77777777" w:rsidTr="00410726">
        <w:tc>
          <w:tcPr>
            <w:tcW w:w="3927" w:type="dxa"/>
            <w:shd w:val="clear" w:color="auto" w:fill="auto"/>
          </w:tcPr>
          <w:p w14:paraId="7129FD4A" w14:textId="77777777" w:rsidR="00410726" w:rsidRPr="0017641D" w:rsidRDefault="00410726" w:rsidP="00410726">
            <w:pPr>
              <w:pStyle w:val="ListParagraph"/>
              <w:spacing w:after="0" w:line="276" w:lineRule="auto"/>
              <w:ind w:left="247"/>
              <w:jc w:val="both"/>
              <w:rPr>
                <w:rFonts w:ascii="Times New Roman" w:hAnsi="Times New Roman" w:cs="Times New Roman"/>
                <w:sz w:val="19"/>
                <w:szCs w:val="19"/>
              </w:rPr>
            </w:pPr>
            <w:r w:rsidRPr="0017641D">
              <w:rPr>
                <w:rFonts w:ascii="Times New Roman" w:hAnsi="Times New Roman" w:cs="Times New Roman"/>
                <w:sz w:val="19"/>
                <w:szCs w:val="19"/>
              </w:rPr>
              <w:t>NGÀY GIẢI NGÂN</w:t>
            </w:r>
          </w:p>
        </w:tc>
        <w:tc>
          <w:tcPr>
            <w:tcW w:w="284" w:type="dxa"/>
            <w:shd w:val="clear" w:color="auto" w:fill="auto"/>
          </w:tcPr>
          <w:p w14:paraId="72E6F717" w14:textId="77777777" w:rsidR="00410726" w:rsidRPr="0017641D" w:rsidRDefault="00410726" w:rsidP="00410726">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gridSpan w:val="2"/>
            <w:shd w:val="clear" w:color="auto" w:fill="auto"/>
          </w:tcPr>
          <w:p w14:paraId="21A22D43" w14:textId="77777777" w:rsidR="00410726" w:rsidRPr="004126F2" w:rsidRDefault="004126F2" w:rsidP="00410726">
            <w:pPr>
              <w:pStyle w:val="ListParagraph"/>
              <w:spacing w:after="0" w:line="276" w:lineRule="auto"/>
              <w:ind w:left="-13"/>
              <w:jc w:val="both"/>
              <w:rPr>
                <w:rFonts w:ascii="Times New Roman" w:hAnsi="Times New Roman" w:cs="Times New Roman"/>
                <w:bCs/>
                <w:color w:val="000000"/>
                <w:sz w:val="19"/>
                <w:szCs w:val="19"/>
              </w:rPr>
            </w:pPr>
            <w:r w:rsidRPr="004126F2">
              <w:rPr>
                <w:rFonts w:ascii="Times New Roman" w:hAnsi="Times New Roman" w:cs="Times New Roman"/>
                <w:bCs/>
                <w:sz w:val="19"/>
                <w:szCs w:val="19"/>
              </w:rPr>
              <w:t>-/-</w:t>
            </w:r>
          </w:p>
        </w:tc>
      </w:tr>
      <w:tr w:rsidR="00410726" w:rsidRPr="0017641D" w14:paraId="452EF222" w14:textId="77777777" w:rsidTr="00410726">
        <w:tc>
          <w:tcPr>
            <w:tcW w:w="3927" w:type="dxa"/>
            <w:shd w:val="clear" w:color="auto" w:fill="auto"/>
          </w:tcPr>
          <w:p w14:paraId="09671D76" w14:textId="77777777" w:rsidR="00410726" w:rsidRPr="0017641D" w:rsidRDefault="00410726" w:rsidP="00410726">
            <w:pPr>
              <w:pStyle w:val="ListParagraph"/>
              <w:spacing w:after="0" w:line="276" w:lineRule="auto"/>
              <w:ind w:left="280"/>
              <w:jc w:val="both"/>
              <w:rPr>
                <w:rFonts w:ascii="Times New Roman" w:hAnsi="Times New Roman" w:cs="Times New Roman"/>
                <w:sz w:val="19"/>
                <w:szCs w:val="19"/>
              </w:rPr>
            </w:pPr>
            <w:r w:rsidRPr="0017641D">
              <w:rPr>
                <w:rFonts w:ascii="Times New Roman" w:hAnsi="Times New Roman" w:cs="Times New Roman"/>
                <w:sz w:val="19"/>
                <w:szCs w:val="19"/>
              </w:rPr>
              <w:t>NGÀY ĐÁO HẠN</w:t>
            </w:r>
          </w:p>
        </w:tc>
        <w:tc>
          <w:tcPr>
            <w:tcW w:w="284" w:type="dxa"/>
            <w:shd w:val="clear" w:color="auto" w:fill="auto"/>
          </w:tcPr>
          <w:p w14:paraId="53E20079" w14:textId="77777777" w:rsidR="00410726" w:rsidRPr="0017641D" w:rsidRDefault="00410726" w:rsidP="00410726">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gridSpan w:val="2"/>
            <w:shd w:val="clear" w:color="auto" w:fill="auto"/>
          </w:tcPr>
          <w:p w14:paraId="2038FC2C" w14:textId="77777777" w:rsidR="00410726" w:rsidRPr="004126F2" w:rsidRDefault="004126F2" w:rsidP="00410726">
            <w:pPr>
              <w:pStyle w:val="ListParagraph"/>
              <w:spacing w:after="0" w:line="276" w:lineRule="auto"/>
              <w:ind w:left="-13"/>
              <w:jc w:val="both"/>
              <w:rPr>
                <w:rFonts w:ascii="Times New Roman" w:hAnsi="Times New Roman" w:cs="Times New Roman"/>
                <w:bCs/>
                <w:color w:val="000000"/>
                <w:sz w:val="19"/>
                <w:szCs w:val="19"/>
              </w:rPr>
            </w:pPr>
            <w:r w:rsidRPr="004126F2">
              <w:rPr>
                <w:rFonts w:ascii="Times New Roman" w:hAnsi="Times New Roman" w:cs="Times New Roman"/>
                <w:bCs/>
                <w:sz w:val="19"/>
                <w:szCs w:val="19"/>
              </w:rPr>
              <w:t>-/-</w:t>
            </w:r>
          </w:p>
        </w:tc>
      </w:tr>
      <w:tr w:rsidR="00410726" w:rsidRPr="0017641D" w14:paraId="65AE2F65" w14:textId="77777777" w:rsidTr="00410726">
        <w:tc>
          <w:tcPr>
            <w:tcW w:w="3927" w:type="dxa"/>
            <w:shd w:val="clear" w:color="auto" w:fill="auto"/>
          </w:tcPr>
          <w:p w14:paraId="350BED80" w14:textId="77777777" w:rsidR="00410726" w:rsidRPr="0017641D" w:rsidRDefault="00410726" w:rsidP="00410726">
            <w:pPr>
              <w:pStyle w:val="ListParagraph"/>
              <w:numPr>
                <w:ilvl w:val="0"/>
                <w:numId w:val="1"/>
              </w:numPr>
              <w:spacing w:after="0" w:line="276" w:lineRule="auto"/>
              <w:ind w:left="247" w:hanging="355"/>
              <w:jc w:val="both"/>
              <w:rPr>
                <w:rFonts w:ascii="Times New Roman" w:hAnsi="Times New Roman" w:cs="Times New Roman"/>
                <w:sz w:val="19"/>
                <w:szCs w:val="19"/>
              </w:rPr>
            </w:pPr>
            <w:r w:rsidRPr="0017641D">
              <w:rPr>
                <w:rFonts w:ascii="Times New Roman" w:hAnsi="Times New Roman" w:cs="Times New Roman"/>
                <w:sz w:val="19"/>
                <w:szCs w:val="19"/>
              </w:rPr>
              <w:t>PHÍ TRẢ NỢ TRƯỚC HẠN</w:t>
            </w:r>
          </w:p>
        </w:tc>
        <w:tc>
          <w:tcPr>
            <w:tcW w:w="284" w:type="dxa"/>
            <w:shd w:val="clear" w:color="auto" w:fill="auto"/>
          </w:tcPr>
          <w:p w14:paraId="25A3179A" w14:textId="77777777" w:rsidR="00410726" w:rsidRPr="0017641D" w:rsidRDefault="00410726" w:rsidP="00410726">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gridSpan w:val="2"/>
            <w:shd w:val="clear" w:color="auto" w:fill="auto"/>
          </w:tcPr>
          <w:p w14:paraId="7CCD2916" w14:textId="77777777" w:rsidR="00410726" w:rsidRPr="004126F2" w:rsidRDefault="004126F2" w:rsidP="00410726">
            <w:pPr>
              <w:pStyle w:val="ListParagraph"/>
              <w:spacing w:after="0" w:line="276" w:lineRule="auto"/>
              <w:ind w:left="-13"/>
              <w:jc w:val="both"/>
              <w:rPr>
                <w:rFonts w:ascii="Times New Roman" w:hAnsi="Times New Roman" w:cs="Times New Roman"/>
                <w:bCs/>
                <w:sz w:val="19"/>
                <w:szCs w:val="19"/>
              </w:rPr>
            </w:pPr>
            <w:r w:rsidRPr="004126F2">
              <w:rPr>
                <w:rFonts w:ascii="Times New Roman" w:hAnsi="Times New Roman" w:cs="Times New Roman"/>
                <w:bCs/>
                <w:sz w:val="19"/>
                <w:szCs w:val="19"/>
              </w:rPr>
              <w:t>-/-</w:t>
            </w:r>
          </w:p>
        </w:tc>
      </w:tr>
      <w:tr w:rsidR="00410726" w:rsidRPr="0017641D" w14:paraId="473CB554" w14:textId="77777777" w:rsidTr="00410726">
        <w:tc>
          <w:tcPr>
            <w:tcW w:w="3927" w:type="dxa"/>
            <w:shd w:val="clear" w:color="auto" w:fill="auto"/>
          </w:tcPr>
          <w:p w14:paraId="665D2003" w14:textId="77777777" w:rsidR="00410726" w:rsidRPr="0017641D" w:rsidRDefault="00410726" w:rsidP="00410726">
            <w:pPr>
              <w:pStyle w:val="ListParagraph"/>
              <w:numPr>
                <w:ilvl w:val="0"/>
                <w:numId w:val="1"/>
              </w:numPr>
              <w:spacing w:after="0" w:line="276" w:lineRule="auto"/>
              <w:ind w:left="247" w:hanging="355"/>
              <w:jc w:val="both"/>
              <w:rPr>
                <w:rFonts w:ascii="Times New Roman" w:hAnsi="Times New Roman" w:cs="Times New Roman"/>
                <w:sz w:val="19"/>
                <w:szCs w:val="19"/>
              </w:rPr>
            </w:pPr>
            <w:r w:rsidRPr="0017641D">
              <w:rPr>
                <w:rFonts w:ascii="Times New Roman" w:hAnsi="Times New Roman" w:cs="Times New Roman"/>
                <w:sz w:val="19"/>
                <w:szCs w:val="19"/>
              </w:rPr>
              <w:t>THỜI GIAN ÂN HẠN</w:t>
            </w:r>
          </w:p>
        </w:tc>
        <w:tc>
          <w:tcPr>
            <w:tcW w:w="284" w:type="dxa"/>
            <w:shd w:val="clear" w:color="auto" w:fill="auto"/>
          </w:tcPr>
          <w:p w14:paraId="1DA209A1" w14:textId="77777777" w:rsidR="00410726" w:rsidRPr="0017641D" w:rsidRDefault="00410726" w:rsidP="00410726">
            <w:pPr>
              <w:pStyle w:val="ListParagraph"/>
              <w:spacing w:after="0" w:line="276" w:lineRule="auto"/>
              <w:ind w:left="-127" w:right="-108"/>
              <w:jc w:val="center"/>
              <w:rPr>
                <w:rFonts w:ascii="Times New Roman" w:hAnsi="Times New Roman" w:cs="Times New Roman"/>
                <w:sz w:val="19"/>
                <w:szCs w:val="19"/>
              </w:rPr>
            </w:pPr>
            <w:r w:rsidRPr="0017641D">
              <w:rPr>
                <w:rFonts w:ascii="Times New Roman" w:hAnsi="Times New Roman" w:cs="Times New Roman"/>
                <w:sz w:val="19"/>
                <w:szCs w:val="19"/>
              </w:rPr>
              <w:t>:</w:t>
            </w:r>
          </w:p>
        </w:tc>
        <w:tc>
          <w:tcPr>
            <w:tcW w:w="6139" w:type="dxa"/>
            <w:gridSpan w:val="2"/>
            <w:shd w:val="clear" w:color="auto" w:fill="auto"/>
          </w:tcPr>
          <w:p w14:paraId="6C582699" w14:textId="77777777" w:rsidR="00410726" w:rsidRPr="0017641D" w:rsidRDefault="00410726" w:rsidP="00410726">
            <w:pPr>
              <w:keepNext/>
              <w:snapToGrid w:val="0"/>
              <w:spacing w:after="0" w:line="276" w:lineRule="auto"/>
              <w:ind w:left="-108" w:right="-18"/>
              <w:jc w:val="both"/>
              <w:rPr>
                <w:rFonts w:ascii="Times New Roman" w:hAnsi="Times New Roman" w:cs="Times New Roman"/>
                <w:sz w:val="19"/>
                <w:szCs w:val="19"/>
              </w:rPr>
            </w:pPr>
            <w:r w:rsidRPr="0017641D">
              <w:rPr>
                <w:rFonts w:ascii="Times New Roman" w:hAnsi="Times New Roman" w:cs="Times New Roman"/>
                <w:sz w:val="19"/>
                <w:szCs w:val="19"/>
              </w:rPr>
              <w:t>Thời gian ân hạn là khoảng thời gian Bên được cấp tín dụng chưa trả vốn gốc và/hoặc lãi vay nhưng lãi vẫn được tính theo quy định tại Hợp đồng này và sẽ trả vào các kỳ trả nợ.</w:t>
            </w:r>
          </w:p>
          <w:p w14:paraId="0CCDB5DE" w14:textId="77777777" w:rsidR="00410726" w:rsidRPr="0017641D" w:rsidRDefault="00410726" w:rsidP="00410726">
            <w:pPr>
              <w:keepNext/>
              <w:numPr>
                <w:ilvl w:val="0"/>
                <w:numId w:val="4"/>
              </w:numPr>
              <w:suppressAutoHyphens/>
              <w:snapToGrid w:val="0"/>
              <w:spacing w:after="0" w:line="276" w:lineRule="auto"/>
              <w:ind w:left="202" w:right="-18" w:hanging="202"/>
              <w:jc w:val="both"/>
              <w:rPr>
                <w:rFonts w:ascii="Times New Roman" w:hAnsi="Times New Roman" w:cs="Times New Roman"/>
                <w:sz w:val="19"/>
                <w:szCs w:val="19"/>
              </w:rPr>
            </w:pPr>
            <w:r w:rsidRPr="0017641D">
              <w:rPr>
                <w:rFonts w:ascii="Times New Roman" w:hAnsi="Times New Roman" w:cs="Times New Roman"/>
                <w:sz w:val="19"/>
                <w:szCs w:val="19"/>
              </w:rPr>
              <w:t>Thời gian ân hạn gốc là: _____, kể từ ngày giải ngân vốn vay lần đầu.</w:t>
            </w:r>
          </w:p>
          <w:p w14:paraId="4AC6C9E8" w14:textId="77777777" w:rsidR="00410726" w:rsidRPr="0017641D" w:rsidRDefault="00410726" w:rsidP="00410726">
            <w:pPr>
              <w:keepNext/>
              <w:numPr>
                <w:ilvl w:val="0"/>
                <w:numId w:val="4"/>
              </w:numPr>
              <w:suppressAutoHyphens/>
              <w:snapToGrid w:val="0"/>
              <w:spacing w:after="0" w:line="276" w:lineRule="auto"/>
              <w:ind w:left="202" w:right="-18" w:hanging="202"/>
              <w:jc w:val="both"/>
              <w:rPr>
                <w:rFonts w:ascii="Times New Roman" w:hAnsi="Times New Roman" w:cs="Times New Roman"/>
                <w:b/>
                <w:sz w:val="19"/>
                <w:szCs w:val="19"/>
              </w:rPr>
            </w:pPr>
            <w:r w:rsidRPr="0017641D">
              <w:rPr>
                <w:rFonts w:ascii="Times New Roman" w:hAnsi="Times New Roman" w:cs="Times New Roman"/>
                <w:sz w:val="19"/>
                <w:szCs w:val="19"/>
              </w:rPr>
              <w:t>Thời gian ân hạn lãi là: _____, kể từ ngày giải ngân vốn vay lần đầu.</w:t>
            </w:r>
          </w:p>
        </w:tc>
      </w:tr>
      <w:tr w:rsidR="00410726" w:rsidRPr="0017641D" w14:paraId="4F6D3EF8" w14:textId="77777777" w:rsidTr="00410726">
        <w:tc>
          <w:tcPr>
            <w:tcW w:w="10350" w:type="dxa"/>
            <w:gridSpan w:val="4"/>
            <w:shd w:val="clear" w:color="auto" w:fill="auto"/>
          </w:tcPr>
          <w:p w14:paraId="7F052E81" w14:textId="77777777" w:rsidR="00410726" w:rsidRPr="0017641D" w:rsidRDefault="00410726" w:rsidP="00410726">
            <w:pPr>
              <w:pStyle w:val="ListParagraph"/>
              <w:numPr>
                <w:ilvl w:val="0"/>
                <w:numId w:val="1"/>
              </w:numPr>
              <w:spacing w:after="0" w:line="276" w:lineRule="auto"/>
              <w:ind w:left="247" w:hanging="355"/>
              <w:jc w:val="both"/>
              <w:rPr>
                <w:rFonts w:ascii="Times New Roman" w:hAnsi="Times New Roman" w:cs="Times New Roman"/>
                <w:sz w:val="19"/>
                <w:szCs w:val="19"/>
              </w:rPr>
            </w:pPr>
            <w:r w:rsidRPr="0017641D">
              <w:rPr>
                <w:rFonts w:ascii="Times New Roman" w:hAnsi="Times New Roman" w:cs="Times New Roman"/>
                <w:sz w:val="19"/>
                <w:szCs w:val="19"/>
              </w:rPr>
              <w:t>Trường hợp các bên có thỏa thuận áp dụng lãi suất có điều chỉnh, mà ngày điều chỉnh lãi suất của kỳ điều chỉnh rơi vào ngày VIETBANK không làm việc, thì VIETBANK được quyền (nhưng không có nghĩa vụ) chủ động điều chỉnh lãi suất vào ngày làm việc tiếp theo ngày điều chỉnh lãi suất. Để tránh hiểu nhầm, ngày điều chỉnh lãi suất của kỳ điều chỉnh lãi suất tiếp theo vẫn là ngày mà các bên đã thỏa thuận khi ký Giấy nhận nợ. Các bên thống nhất rằng, nội dung nêu tại khoản này được áp dụng cho tất cả các Giấy nhận nợ/các khoản nhận nợ của Bên được cấp tín dụng phát sinh (trước hoặc sau khi ký Giấy nhận nợ này) tại VIETBANK mà không cần phải có thêm bất kỳ xác nhận nào của Bên được cấp tín dụng.</w:t>
            </w:r>
          </w:p>
          <w:p w14:paraId="04D606A6" w14:textId="77777777" w:rsidR="00410726" w:rsidRPr="0017641D" w:rsidRDefault="00410726" w:rsidP="00410726">
            <w:pPr>
              <w:pStyle w:val="ListParagraph"/>
              <w:numPr>
                <w:ilvl w:val="0"/>
                <w:numId w:val="1"/>
              </w:numPr>
              <w:spacing w:after="0" w:line="276" w:lineRule="auto"/>
              <w:ind w:left="247" w:hanging="355"/>
              <w:jc w:val="both"/>
              <w:rPr>
                <w:rFonts w:ascii="Times New Roman" w:hAnsi="Times New Roman" w:cs="Times New Roman"/>
                <w:sz w:val="19"/>
                <w:szCs w:val="19"/>
              </w:rPr>
            </w:pPr>
            <w:r w:rsidRPr="0017641D">
              <w:rPr>
                <w:rFonts w:ascii="Times New Roman" w:hAnsi="Times New Roman" w:cs="Times New Roman"/>
                <w:sz w:val="19"/>
                <w:szCs w:val="19"/>
              </w:rPr>
              <w:t>Thông qua việc trao đổi trực tiếp, Bên được cấp tín dụng xác nhận đã được VIETBANK cung cấp đầy đủ thông tin về: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đối với khoản vay; các tiêu chí xác định Bên được cấp tín dụng vay vốn theo lãi suất cho vay không vượt quá mức lãi suất cho vay tối đa theo quy định pháp luật; nội dung Hợp đồng/chứng từ, điều kiện giao dịch liên quan đến khoản vay.</w:t>
            </w:r>
          </w:p>
          <w:p w14:paraId="21C9C47B" w14:textId="77777777" w:rsidR="00410726" w:rsidRPr="0017641D" w:rsidRDefault="00410726" w:rsidP="00410726">
            <w:pPr>
              <w:spacing w:after="0" w:line="276" w:lineRule="auto"/>
              <w:ind w:left="-108"/>
              <w:jc w:val="both"/>
              <w:rPr>
                <w:rFonts w:ascii="Times New Roman" w:hAnsi="Times New Roman" w:cs="Times New Roman"/>
                <w:color w:val="000000"/>
                <w:sz w:val="19"/>
                <w:szCs w:val="19"/>
              </w:rPr>
            </w:pPr>
            <w:r w:rsidRPr="0017641D">
              <w:rPr>
                <w:rFonts w:ascii="Times New Roman" w:hAnsi="Times New Roman" w:cs="Times New Roman"/>
                <w:color w:val="000000"/>
                <w:sz w:val="19"/>
                <w:szCs w:val="19"/>
              </w:rPr>
              <w:t xml:space="preserve">Giấy nhận nợ này được lập thành 03 bản có giá trị như nhau và đính kèm Hợp đồng tín dụng hạn mức được dẫn chiếu bên trên, </w:t>
            </w:r>
            <w:r w:rsidRPr="0017641D">
              <w:rPr>
                <w:rFonts w:ascii="Times New Roman" w:hAnsi="Times New Roman" w:cs="Times New Roman"/>
                <w:bCs/>
                <w:color w:val="000000"/>
                <w:sz w:val="19"/>
                <w:szCs w:val="19"/>
                <w:lang w:bidi="en-US"/>
              </w:rPr>
              <w:t>VIETBANK</w:t>
            </w:r>
            <w:r w:rsidRPr="0017641D">
              <w:rPr>
                <w:rFonts w:ascii="Times New Roman" w:hAnsi="Times New Roman" w:cs="Times New Roman"/>
                <w:color w:val="000000"/>
                <w:sz w:val="19"/>
                <w:szCs w:val="19"/>
              </w:rPr>
              <w:t xml:space="preserve"> giữ 02 bản, Bên được cấp tín dụng giữ</w:t>
            </w:r>
            <w:bookmarkStart w:id="0" w:name="Text64"/>
            <w:r w:rsidRPr="0017641D">
              <w:rPr>
                <w:rFonts w:ascii="Times New Roman" w:hAnsi="Times New Roman" w:cs="Times New Roman"/>
                <w:color w:val="000000"/>
                <w:sz w:val="19"/>
                <w:szCs w:val="19"/>
              </w:rPr>
              <w:t xml:space="preserve"> </w:t>
            </w:r>
            <w:bookmarkEnd w:id="0"/>
            <w:r w:rsidRPr="0017641D">
              <w:rPr>
                <w:rFonts w:ascii="Times New Roman" w:hAnsi="Times New Roman" w:cs="Times New Roman"/>
                <w:color w:val="000000"/>
                <w:sz w:val="19"/>
                <w:szCs w:val="19"/>
              </w:rPr>
              <w:t>01 bản.</w:t>
            </w:r>
          </w:p>
          <w:p w14:paraId="548362AC" w14:textId="77777777" w:rsidR="00410726" w:rsidRPr="0017641D" w:rsidRDefault="00410726" w:rsidP="00410726">
            <w:pPr>
              <w:spacing w:after="0" w:line="276" w:lineRule="auto"/>
              <w:ind w:left="-108"/>
              <w:jc w:val="both"/>
              <w:rPr>
                <w:rFonts w:ascii="Times New Roman" w:hAnsi="Times New Roman" w:cs="Times New Roman"/>
                <w:b/>
                <w:sz w:val="19"/>
                <w:szCs w:val="19"/>
              </w:rPr>
            </w:pPr>
          </w:p>
        </w:tc>
      </w:tr>
      <w:tr w:rsidR="00410726" w:rsidRPr="0017641D" w14:paraId="5C169571" w14:textId="77777777" w:rsidTr="00410726">
        <w:tc>
          <w:tcPr>
            <w:tcW w:w="5085" w:type="dxa"/>
            <w:gridSpan w:val="3"/>
            <w:shd w:val="clear" w:color="auto" w:fill="auto"/>
          </w:tcPr>
          <w:p w14:paraId="2D158BCF" w14:textId="77777777" w:rsidR="00410726" w:rsidRPr="0017641D" w:rsidRDefault="00410726" w:rsidP="00410726">
            <w:pPr>
              <w:spacing w:after="0" w:line="276" w:lineRule="auto"/>
              <w:ind w:left="-13"/>
              <w:jc w:val="center"/>
              <w:rPr>
                <w:rFonts w:ascii="Times New Roman" w:hAnsi="Times New Roman" w:cs="Times New Roman"/>
                <w:b/>
                <w:bCs/>
                <w:sz w:val="19"/>
                <w:szCs w:val="19"/>
              </w:rPr>
            </w:pPr>
            <w:r w:rsidRPr="0017641D">
              <w:rPr>
                <w:rFonts w:ascii="Times New Roman" w:hAnsi="Times New Roman" w:cs="Times New Roman"/>
                <w:b/>
                <w:bCs/>
                <w:sz w:val="19"/>
                <w:szCs w:val="19"/>
              </w:rPr>
              <w:t>BÊN ĐƯỢC CẤP TÍN DỤNG</w:t>
            </w:r>
          </w:p>
          <w:p w14:paraId="2EA14444" w14:textId="77777777" w:rsidR="00410726" w:rsidRPr="0017641D" w:rsidRDefault="00410726" w:rsidP="00410726">
            <w:pPr>
              <w:spacing w:after="0" w:line="276" w:lineRule="auto"/>
              <w:ind w:left="-13"/>
              <w:jc w:val="center"/>
              <w:rPr>
                <w:rFonts w:ascii="Times New Roman" w:hAnsi="Times New Roman" w:cs="Times New Roman"/>
                <w:i/>
                <w:iCs/>
                <w:sz w:val="19"/>
                <w:szCs w:val="19"/>
              </w:rPr>
            </w:pPr>
            <w:r w:rsidRPr="0017641D">
              <w:rPr>
                <w:rFonts w:ascii="Times New Roman" w:hAnsi="Times New Roman" w:cs="Times New Roman"/>
                <w:i/>
                <w:iCs/>
                <w:sz w:val="19"/>
                <w:szCs w:val="19"/>
              </w:rPr>
              <w:t>(Ký tên, ghi rõ họ tên, đóng dấu nếu là tổ chức)</w:t>
            </w:r>
          </w:p>
          <w:p w14:paraId="7BC4A3CA" w14:textId="77777777" w:rsidR="00410726" w:rsidRPr="0017641D" w:rsidRDefault="00410726" w:rsidP="00410726">
            <w:pPr>
              <w:spacing w:after="0" w:line="276" w:lineRule="auto"/>
              <w:ind w:left="-13"/>
              <w:jc w:val="center"/>
              <w:rPr>
                <w:rFonts w:ascii="Times New Roman" w:hAnsi="Times New Roman" w:cs="Times New Roman"/>
                <w:iCs/>
                <w:sz w:val="19"/>
                <w:szCs w:val="19"/>
              </w:rPr>
            </w:pPr>
          </w:p>
          <w:p w14:paraId="41CC7A56" w14:textId="77777777" w:rsidR="00410726" w:rsidRPr="0017641D" w:rsidRDefault="00410726" w:rsidP="00410726">
            <w:pPr>
              <w:spacing w:after="0" w:line="276" w:lineRule="auto"/>
              <w:ind w:left="-13"/>
              <w:jc w:val="center"/>
              <w:rPr>
                <w:rFonts w:ascii="Times New Roman" w:hAnsi="Times New Roman" w:cs="Times New Roman"/>
                <w:iCs/>
                <w:sz w:val="19"/>
                <w:szCs w:val="19"/>
              </w:rPr>
            </w:pPr>
          </w:p>
          <w:p w14:paraId="5C7E1C1E" w14:textId="77777777" w:rsidR="00410726" w:rsidRPr="0017641D" w:rsidRDefault="00410726" w:rsidP="00410726">
            <w:pPr>
              <w:spacing w:after="0" w:line="276" w:lineRule="auto"/>
              <w:ind w:left="-13"/>
              <w:jc w:val="center"/>
              <w:rPr>
                <w:rFonts w:ascii="Times New Roman" w:hAnsi="Times New Roman" w:cs="Times New Roman"/>
                <w:iCs/>
                <w:sz w:val="19"/>
                <w:szCs w:val="19"/>
              </w:rPr>
            </w:pPr>
          </w:p>
          <w:p w14:paraId="6D0993CC" w14:textId="77777777" w:rsidR="00410726" w:rsidRPr="0017641D" w:rsidRDefault="00410726" w:rsidP="00410726">
            <w:pPr>
              <w:spacing w:after="0" w:line="276" w:lineRule="auto"/>
              <w:ind w:left="-13"/>
              <w:jc w:val="center"/>
              <w:rPr>
                <w:rFonts w:ascii="Times New Roman" w:hAnsi="Times New Roman" w:cs="Times New Roman"/>
                <w:iCs/>
                <w:sz w:val="19"/>
                <w:szCs w:val="19"/>
              </w:rPr>
            </w:pPr>
          </w:p>
          <w:p w14:paraId="2377DE57" w14:textId="77777777" w:rsidR="00410726" w:rsidRPr="0017641D" w:rsidRDefault="00410726" w:rsidP="00410726">
            <w:pPr>
              <w:spacing w:after="0" w:line="276" w:lineRule="auto"/>
              <w:ind w:left="-13"/>
              <w:jc w:val="center"/>
              <w:rPr>
                <w:rFonts w:ascii="Times New Roman" w:hAnsi="Times New Roman" w:cs="Times New Roman"/>
                <w:iCs/>
                <w:sz w:val="19"/>
                <w:szCs w:val="19"/>
              </w:rPr>
            </w:pPr>
          </w:p>
        </w:tc>
        <w:tc>
          <w:tcPr>
            <w:tcW w:w="5265" w:type="dxa"/>
            <w:shd w:val="clear" w:color="auto" w:fill="auto"/>
          </w:tcPr>
          <w:p w14:paraId="4899725E" w14:textId="77777777" w:rsidR="00410726" w:rsidRPr="0017641D" w:rsidRDefault="00410726" w:rsidP="00410726">
            <w:pPr>
              <w:spacing w:after="0" w:line="276" w:lineRule="auto"/>
              <w:jc w:val="center"/>
              <w:rPr>
                <w:rFonts w:ascii="Times New Roman" w:hAnsi="Times New Roman" w:cs="Times New Roman"/>
                <w:b/>
                <w:iCs/>
                <w:sz w:val="19"/>
                <w:szCs w:val="19"/>
              </w:rPr>
            </w:pPr>
            <w:r w:rsidRPr="0017641D">
              <w:rPr>
                <w:rFonts w:ascii="Times New Roman" w:hAnsi="Times New Roman" w:cs="Times New Roman"/>
                <w:b/>
                <w:iCs/>
                <w:sz w:val="19"/>
                <w:szCs w:val="19"/>
              </w:rPr>
              <w:t>VIETBANK</w:t>
            </w:r>
          </w:p>
          <w:p w14:paraId="41C553EB" w14:textId="77777777" w:rsidR="00410726" w:rsidRPr="0017641D" w:rsidRDefault="00410726" w:rsidP="00410726">
            <w:pPr>
              <w:spacing w:after="0" w:line="276" w:lineRule="auto"/>
              <w:jc w:val="center"/>
              <w:rPr>
                <w:rFonts w:ascii="Times New Roman" w:hAnsi="Times New Roman" w:cs="Times New Roman"/>
                <w:i/>
                <w:iCs/>
                <w:sz w:val="19"/>
                <w:szCs w:val="19"/>
              </w:rPr>
            </w:pPr>
            <w:r w:rsidRPr="0017641D">
              <w:rPr>
                <w:rFonts w:ascii="Times New Roman" w:hAnsi="Times New Roman" w:cs="Times New Roman"/>
                <w:i/>
                <w:iCs/>
                <w:sz w:val="19"/>
                <w:szCs w:val="19"/>
              </w:rPr>
              <w:t>(Ký tên, ghi rõ họ tên và đóng dấu)</w:t>
            </w:r>
          </w:p>
          <w:p w14:paraId="4A313B0F" w14:textId="77777777" w:rsidR="00410726" w:rsidRPr="0017641D" w:rsidRDefault="00410726" w:rsidP="00410726">
            <w:pPr>
              <w:spacing w:after="0" w:line="276" w:lineRule="auto"/>
              <w:jc w:val="center"/>
              <w:rPr>
                <w:rFonts w:ascii="Times New Roman" w:hAnsi="Times New Roman" w:cs="Times New Roman"/>
                <w:iCs/>
                <w:sz w:val="19"/>
                <w:szCs w:val="19"/>
              </w:rPr>
            </w:pPr>
          </w:p>
          <w:p w14:paraId="5DB37C60" w14:textId="77777777" w:rsidR="00410726" w:rsidRPr="0017641D" w:rsidRDefault="00410726" w:rsidP="00410726">
            <w:pPr>
              <w:spacing w:after="0" w:line="276" w:lineRule="auto"/>
              <w:jc w:val="center"/>
              <w:rPr>
                <w:rFonts w:ascii="Times New Roman" w:hAnsi="Times New Roman" w:cs="Times New Roman"/>
                <w:iCs/>
                <w:sz w:val="19"/>
                <w:szCs w:val="19"/>
              </w:rPr>
            </w:pPr>
          </w:p>
          <w:p w14:paraId="49B7451E" w14:textId="77777777" w:rsidR="00410726" w:rsidRPr="0017641D" w:rsidRDefault="00410726" w:rsidP="00410726">
            <w:pPr>
              <w:spacing w:after="0" w:line="276" w:lineRule="auto"/>
              <w:jc w:val="center"/>
              <w:rPr>
                <w:rFonts w:ascii="Times New Roman" w:hAnsi="Times New Roman" w:cs="Times New Roman"/>
                <w:iCs/>
                <w:sz w:val="19"/>
                <w:szCs w:val="19"/>
              </w:rPr>
            </w:pPr>
          </w:p>
          <w:p w14:paraId="16E36C5D" w14:textId="77777777" w:rsidR="00410726" w:rsidRPr="0017641D" w:rsidRDefault="00410726" w:rsidP="00410726">
            <w:pPr>
              <w:spacing w:after="0" w:line="276" w:lineRule="auto"/>
              <w:jc w:val="center"/>
              <w:rPr>
                <w:rFonts w:ascii="Times New Roman" w:hAnsi="Times New Roman" w:cs="Times New Roman"/>
                <w:b/>
                <w:iCs/>
                <w:sz w:val="19"/>
                <w:szCs w:val="19"/>
              </w:rPr>
            </w:pPr>
          </w:p>
          <w:p w14:paraId="2DC0E4CF" w14:textId="77777777" w:rsidR="00410726" w:rsidRPr="0017641D" w:rsidRDefault="00410726" w:rsidP="00410726">
            <w:pPr>
              <w:spacing w:after="0" w:line="276" w:lineRule="auto"/>
              <w:jc w:val="center"/>
              <w:rPr>
                <w:rFonts w:ascii="Times New Roman" w:hAnsi="Times New Roman" w:cs="Times New Roman"/>
                <w:sz w:val="19"/>
                <w:szCs w:val="19"/>
              </w:rPr>
            </w:pPr>
          </w:p>
        </w:tc>
      </w:tr>
    </w:tbl>
    <w:p w14:paraId="696FEB63" w14:textId="77777777" w:rsidR="00E2145F" w:rsidRPr="0017641D" w:rsidRDefault="00E2145F" w:rsidP="0017641D">
      <w:pPr>
        <w:spacing w:after="0" w:line="276" w:lineRule="auto"/>
        <w:rPr>
          <w:rFonts w:ascii="Times New Roman" w:hAnsi="Times New Roman" w:cs="Times New Roman"/>
          <w:sz w:val="19"/>
          <w:szCs w:val="19"/>
        </w:rPr>
      </w:pPr>
    </w:p>
    <w:sectPr w:rsidR="00E2145F" w:rsidRPr="0017641D" w:rsidSect="007F3A7D">
      <w:footerReference w:type="default" r:id="rId8"/>
      <w:pgSz w:w="12240" w:h="15840"/>
      <w:pgMar w:top="630" w:right="810" w:bottom="900" w:left="1440" w:header="720" w:footer="44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E0DC4" w14:textId="77777777" w:rsidR="006B78D9" w:rsidRDefault="006B78D9" w:rsidP="00B57F65">
      <w:pPr>
        <w:spacing w:after="0" w:line="240" w:lineRule="auto"/>
      </w:pPr>
      <w:r>
        <w:separator/>
      </w:r>
    </w:p>
  </w:endnote>
  <w:endnote w:type="continuationSeparator" w:id="0">
    <w:p w14:paraId="2CE9D8D2" w14:textId="77777777" w:rsidR="006B78D9" w:rsidRDefault="006B78D9" w:rsidP="00B57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UnicodeMS">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de M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099A0" w14:textId="77777777" w:rsidR="007F3A7D" w:rsidRPr="00E54EEA" w:rsidRDefault="00995B7C" w:rsidP="007F3A7D">
    <w:pPr>
      <w:pStyle w:val="Footer"/>
      <w:tabs>
        <w:tab w:val="clear" w:pos="9360"/>
        <w:tab w:val="right" w:pos="9990"/>
      </w:tabs>
      <w:ind w:left="-270"/>
      <w:rPr>
        <w:rFonts w:ascii="Times New Roman" w:hAnsi="Times New Roman" w:cs="Times New Roman"/>
        <w:bCs/>
        <w:sz w:val="18"/>
        <w:szCs w:val="18"/>
      </w:rPr>
    </w:pPr>
    <w:r w:rsidRPr="00E54EEA">
      <w:rPr>
        <w:rStyle w:val="PageNumber"/>
        <w:rFonts w:ascii="Times New Roman" w:hAnsi="Times New Roman" w:cs="Times New Roman"/>
        <w:i/>
        <w:iCs/>
        <w:sz w:val="18"/>
        <w:szCs w:val="18"/>
      </w:rPr>
      <w:t>BM09</w:t>
    </w:r>
    <w:r w:rsidR="00742F4E" w:rsidRPr="00E54EEA">
      <w:rPr>
        <w:rStyle w:val="PageNumber"/>
        <w:rFonts w:ascii="Times New Roman" w:hAnsi="Times New Roman" w:cs="Times New Roman"/>
        <w:i/>
        <w:iCs/>
        <w:sz w:val="18"/>
        <w:szCs w:val="18"/>
      </w:rPr>
      <w:t>_</w:t>
    </w:r>
    <w:r w:rsidR="001546F6" w:rsidRPr="00E54EEA">
      <w:rPr>
        <w:rStyle w:val="PageNumber"/>
        <w:rFonts w:ascii="Times New Roman" w:hAnsi="Times New Roman" w:cs="Times New Roman"/>
        <w:i/>
        <w:iCs/>
        <w:sz w:val="18"/>
        <w:szCs w:val="18"/>
      </w:rPr>
      <w:t>3005</w:t>
    </w:r>
    <w:r w:rsidR="0082017B" w:rsidRPr="00E54EEA">
      <w:rPr>
        <w:rStyle w:val="PageNumber"/>
        <w:rFonts w:ascii="Times New Roman" w:hAnsi="Times New Roman" w:cs="Times New Roman"/>
        <w:i/>
        <w:iCs/>
        <w:sz w:val="18"/>
        <w:szCs w:val="18"/>
      </w:rPr>
      <w:t>/2025</w:t>
    </w:r>
    <w:r w:rsidR="00FC26DE" w:rsidRPr="00E54EEA">
      <w:rPr>
        <w:rStyle w:val="PageNumber"/>
        <w:rFonts w:ascii="Times New Roman" w:hAnsi="Times New Roman" w:cs="Times New Roman"/>
        <w:i/>
        <w:iCs/>
        <w:sz w:val="18"/>
        <w:szCs w:val="18"/>
      </w:rPr>
      <w:t xml:space="preserve">/QĐ-TGĐ_Giấy nhận nợ </w:t>
    </w:r>
    <w:r w:rsidR="00831F70" w:rsidRPr="00E54EEA">
      <w:rPr>
        <w:rStyle w:val="PageNumber"/>
        <w:rFonts w:ascii="Times New Roman" w:hAnsi="Times New Roman" w:cs="Times New Roman"/>
        <w:i/>
        <w:iCs/>
        <w:sz w:val="18"/>
        <w:szCs w:val="18"/>
      </w:rPr>
      <w:t xml:space="preserve">áp dụng trong các </w:t>
    </w:r>
    <w:r w:rsidR="00FC26DE" w:rsidRPr="00E54EEA">
      <w:rPr>
        <w:rStyle w:val="PageNumber"/>
        <w:rFonts w:ascii="Times New Roman" w:hAnsi="Times New Roman" w:cs="Times New Roman"/>
        <w:i/>
        <w:iCs/>
        <w:sz w:val="18"/>
        <w:szCs w:val="18"/>
      </w:rPr>
      <w:t>Hợp đồng tín dụng</w:t>
    </w:r>
    <w:r w:rsidR="00831F70" w:rsidRPr="00E54EEA">
      <w:rPr>
        <w:rStyle w:val="PageNumber"/>
        <w:rFonts w:ascii="Times New Roman" w:hAnsi="Times New Roman" w:cs="Times New Roman"/>
        <w:i/>
        <w:iCs/>
        <w:sz w:val="18"/>
        <w:szCs w:val="18"/>
      </w:rPr>
      <w:t xml:space="preserve"> theo phương thức</w:t>
    </w:r>
    <w:r w:rsidR="00FC26DE" w:rsidRPr="00E54EEA">
      <w:rPr>
        <w:rStyle w:val="PageNumber"/>
        <w:rFonts w:ascii="Times New Roman" w:hAnsi="Times New Roman" w:cs="Times New Roman"/>
        <w:i/>
        <w:iCs/>
        <w:sz w:val="18"/>
        <w:szCs w:val="18"/>
      </w:rPr>
      <w:t xml:space="preserve"> hạn mức</w:t>
    </w:r>
    <w:r w:rsidR="007D72B5" w:rsidRPr="00E54EEA">
      <w:rPr>
        <w:rStyle w:val="PageNumber"/>
        <w:rFonts w:ascii="Times New Roman" w:hAnsi="Times New Roman" w:cs="Times New Roman"/>
        <w:i/>
        <w:iCs/>
        <w:sz w:val="16"/>
        <w:szCs w:val="16"/>
      </w:rPr>
      <w:tab/>
    </w:r>
    <w:r w:rsidR="007E31C4" w:rsidRPr="00E54EEA">
      <w:rPr>
        <w:rFonts w:ascii="Times New Roman" w:hAnsi="Times New Roman" w:cs="Times New Roman"/>
        <w:bCs/>
        <w:sz w:val="18"/>
        <w:szCs w:val="18"/>
      </w:rPr>
      <w:fldChar w:fldCharType="begin"/>
    </w:r>
    <w:r w:rsidR="007D72B5" w:rsidRPr="00E54EEA">
      <w:rPr>
        <w:rFonts w:ascii="Times New Roman" w:hAnsi="Times New Roman" w:cs="Times New Roman"/>
        <w:bCs/>
        <w:sz w:val="18"/>
        <w:szCs w:val="18"/>
      </w:rPr>
      <w:instrText xml:space="preserve"> PAGE </w:instrText>
    </w:r>
    <w:r w:rsidR="007E31C4" w:rsidRPr="00E54EEA">
      <w:rPr>
        <w:rFonts w:ascii="Times New Roman" w:hAnsi="Times New Roman" w:cs="Times New Roman"/>
        <w:bCs/>
        <w:sz w:val="18"/>
        <w:szCs w:val="18"/>
      </w:rPr>
      <w:fldChar w:fldCharType="separate"/>
    </w:r>
    <w:r w:rsidR="0056496D">
      <w:rPr>
        <w:rFonts w:ascii="Times New Roman" w:hAnsi="Times New Roman" w:cs="Times New Roman"/>
        <w:bCs/>
        <w:noProof/>
        <w:sz w:val="18"/>
        <w:szCs w:val="18"/>
      </w:rPr>
      <w:t>1</w:t>
    </w:r>
    <w:r w:rsidR="007E31C4" w:rsidRPr="00E54EEA">
      <w:rPr>
        <w:rFonts w:ascii="Times New Roman" w:hAnsi="Times New Roman" w:cs="Times New Roman"/>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E0C45" w14:textId="77777777" w:rsidR="006B78D9" w:rsidRDefault="006B78D9" w:rsidP="00B57F65">
      <w:pPr>
        <w:spacing w:after="0" w:line="240" w:lineRule="auto"/>
      </w:pPr>
      <w:r>
        <w:separator/>
      </w:r>
    </w:p>
  </w:footnote>
  <w:footnote w:type="continuationSeparator" w:id="0">
    <w:p w14:paraId="6A42D8AE" w14:textId="77777777" w:rsidR="006B78D9" w:rsidRDefault="006B78D9" w:rsidP="00B57F65">
      <w:pPr>
        <w:spacing w:after="0" w:line="240" w:lineRule="auto"/>
      </w:pPr>
      <w:r>
        <w:continuationSeparator/>
      </w:r>
    </w:p>
  </w:footnote>
  <w:footnote w:id="1">
    <w:p w14:paraId="1EF9A21B" w14:textId="77777777" w:rsidR="00E84B11" w:rsidRPr="00E54EEA" w:rsidRDefault="00E84B11" w:rsidP="00012B68">
      <w:pPr>
        <w:pStyle w:val="FootnoteText"/>
        <w:rPr>
          <w:rFonts w:ascii="timde MS" w:hAnsi="timde MS"/>
          <w:sz w:val="16"/>
          <w:szCs w:val="16"/>
        </w:rPr>
      </w:pPr>
      <w:r w:rsidRPr="00E54EEA">
        <w:rPr>
          <w:rStyle w:val="FootnoteReference"/>
          <w:rFonts w:ascii="timde MS" w:hAnsi="timde MS"/>
        </w:rPr>
        <w:footnoteRef/>
      </w:r>
      <w:r w:rsidRPr="00E54EEA">
        <w:rPr>
          <w:rFonts w:ascii="timde MS" w:hAnsi="timde MS"/>
        </w:rPr>
        <w:t xml:space="preserve"> </w:t>
      </w:r>
      <w:r w:rsidRPr="00E54EEA">
        <w:rPr>
          <w:rFonts w:ascii="timde MS" w:hAnsi="timde MS"/>
          <w:sz w:val="18"/>
          <w:szCs w:val="16"/>
        </w:rPr>
        <w:t xml:space="preserve">Trường hợp có nhiều Bên thụ hưởng, TTKD ghi rõ số tiền và thông tin của từng Bên thụ hưởng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6"/>
    <w:multiLevelType w:val="multilevel"/>
    <w:tmpl w:val="00000006"/>
    <w:name w:val="WW8Num6"/>
    <w:lvl w:ilvl="0">
      <w:start w:val="1"/>
      <w:numFmt w:val="decimal"/>
      <w:lvlText w:val="%1/"/>
      <w:lvlJc w:val="left"/>
      <w:pPr>
        <w:tabs>
          <w:tab w:val="num" w:pos="550"/>
        </w:tabs>
        <w:ind w:left="550" w:hanging="550"/>
      </w:pPr>
      <w:rPr>
        <w:b/>
        <w:i w:val="0"/>
        <w:sz w:val="18"/>
        <w:szCs w:val="18"/>
      </w:rPr>
    </w:lvl>
    <w:lvl w:ilvl="1">
      <w:start w:val="1"/>
      <w:numFmt w:val="bullet"/>
      <w:lvlText w:val="-"/>
      <w:lvlJc w:val="left"/>
      <w:pPr>
        <w:tabs>
          <w:tab w:val="num" w:pos="1440"/>
        </w:tabs>
        <w:ind w:left="1440" w:hanging="360"/>
      </w:pPr>
      <w:rPr>
        <w:rFonts w:ascii="Arial Unicode MS" w:hAnsi="Arial Unicode MS"/>
        <w:b w:val="0"/>
        <w:i w:val="0"/>
        <w:sz w:val="18"/>
        <w:szCs w:val="18"/>
      </w:rPr>
    </w:lvl>
    <w:lvl w:ilvl="2">
      <w:start w:val="1"/>
      <w:numFmt w:val="lowerRoman"/>
      <w:lvlText w:val="(%3)"/>
      <w:lvlJc w:val="left"/>
      <w:pPr>
        <w:tabs>
          <w:tab w:val="num" w:pos="2340"/>
        </w:tabs>
        <w:ind w:left="2340" w:hanging="360"/>
      </w:pPr>
      <w:rPr>
        <w:b/>
        <w:i w:val="0"/>
        <w:sz w:val="18"/>
        <w:szCs w:val="18"/>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95D76E6"/>
    <w:multiLevelType w:val="multilevel"/>
    <w:tmpl w:val="33B29446"/>
    <w:lvl w:ilvl="0">
      <w:start w:val="1"/>
      <w:numFmt w:val="decimal"/>
      <w:lvlText w:val="%1/"/>
      <w:lvlJc w:val="left"/>
      <w:pPr>
        <w:tabs>
          <w:tab w:val="num" w:pos="550"/>
        </w:tabs>
        <w:ind w:left="550" w:hanging="550"/>
      </w:pPr>
      <w:rPr>
        <w:b/>
        <w:i w:val="0"/>
        <w:sz w:val="18"/>
        <w:szCs w:val="18"/>
      </w:rPr>
    </w:lvl>
    <w:lvl w:ilvl="1">
      <w:numFmt w:val="bullet"/>
      <w:lvlText w:val="+"/>
      <w:lvlJc w:val="left"/>
      <w:pPr>
        <w:tabs>
          <w:tab w:val="num" w:pos="1440"/>
        </w:tabs>
        <w:ind w:left="1440" w:hanging="360"/>
      </w:pPr>
      <w:rPr>
        <w:rFonts w:ascii="Times New Roman" w:eastAsia="Times New Roman" w:hAnsi="Times New Roman" w:cs="Times New Roman" w:hint="default"/>
        <w:b w:val="0"/>
        <w:i w:val="0"/>
        <w:sz w:val="18"/>
        <w:szCs w:val="18"/>
      </w:rPr>
    </w:lvl>
    <w:lvl w:ilvl="2">
      <w:start w:val="1"/>
      <w:numFmt w:val="lowerRoman"/>
      <w:lvlText w:val="(%3)"/>
      <w:lvlJc w:val="left"/>
      <w:pPr>
        <w:tabs>
          <w:tab w:val="num" w:pos="2340"/>
        </w:tabs>
        <w:ind w:left="2340" w:hanging="360"/>
      </w:pPr>
      <w:rPr>
        <w:b/>
        <w:i w:val="0"/>
        <w:sz w:val="18"/>
        <w:szCs w:val="18"/>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 w15:restartNumberingAfterBreak="0">
    <w:nsid w:val="0BEF0531"/>
    <w:multiLevelType w:val="hybridMultilevel"/>
    <w:tmpl w:val="B0125914"/>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0F375591"/>
    <w:multiLevelType w:val="hybridMultilevel"/>
    <w:tmpl w:val="181E7FE2"/>
    <w:lvl w:ilvl="0" w:tplc="0409000F">
      <w:start w:val="1"/>
      <w:numFmt w:val="decimal"/>
      <w:lvlText w:val="%1."/>
      <w:lvlJc w:val="left"/>
      <w:pPr>
        <w:ind w:left="1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67574E"/>
    <w:multiLevelType w:val="hybridMultilevel"/>
    <w:tmpl w:val="4BB61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473A26"/>
    <w:multiLevelType w:val="hybridMultilevel"/>
    <w:tmpl w:val="8EB43034"/>
    <w:lvl w:ilvl="0" w:tplc="99421F3C">
      <w:start w:val="1"/>
      <w:numFmt w:val="lowerLetter"/>
      <w:lvlText w:val="%1."/>
      <w:lvlJc w:val="left"/>
      <w:pPr>
        <w:ind w:left="648"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2534435">
    <w:abstractNumId w:val="5"/>
  </w:num>
  <w:num w:numId="2" w16cid:durableId="1146973714">
    <w:abstractNumId w:val="1"/>
  </w:num>
  <w:num w:numId="3" w16cid:durableId="1774662969">
    <w:abstractNumId w:val="3"/>
  </w:num>
  <w:num w:numId="4" w16cid:durableId="276914037">
    <w:abstractNumId w:val="7"/>
  </w:num>
  <w:num w:numId="5" w16cid:durableId="1680741409">
    <w:abstractNumId w:val="0"/>
  </w:num>
  <w:num w:numId="6" w16cid:durableId="154606279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00367928">
    <w:abstractNumId w:val="6"/>
  </w:num>
  <w:num w:numId="8" w16cid:durableId="742876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36F"/>
    <w:rsid w:val="00004998"/>
    <w:rsid w:val="00007172"/>
    <w:rsid w:val="00010060"/>
    <w:rsid w:val="00012B68"/>
    <w:rsid w:val="0001520F"/>
    <w:rsid w:val="00040BDF"/>
    <w:rsid w:val="0005200D"/>
    <w:rsid w:val="00061ADC"/>
    <w:rsid w:val="00066998"/>
    <w:rsid w:val="000707EE"/>
    <w:rsid w:val="000737FD"/>
    <w:rsid w:val="00087A9A"/>
    <w:rsid w:val="000A3C42"/>
    <w:rsid w:val="000C33CD"/>
    <w:rsid w:val="000D20CC"/>
    <w:rsid w:val="000D49D5"/>
    <w:rsid w:val="000E5DA8"/>
    <w:rsid w:val="000F4A88"/>
    <w:rsid w:val="000F509B"/>
    <w:rsid w:val="00146F57"/>
    <w:rsid w:val="001546F6"/>
    <w:rsid w:val="001665B7"/>
    <w:rsid w:val="00170651"/>
    <w:rsid w:val="0017641D"/>
    <w:rsid w:val="001A3C83"/>
    <w:rsid w:val="001E0690"/>
    <w:rsid w:val="002048AC"/>
    <w:rsid w:val="002374BB"/>
    <w:rsid w:val="00245A45"/>
    <w:rsid w:val="00261BD1"/>
    <w:rsid w:val="00266494"/>
    <w:rsid w:val="002947DE"/>
    <w:rsid w:val="002C04F6"/>
    <w:rsid w:val="002E3DFD"/>
    <w:rsid w:val="00315448"/>
    <w:rsid w:val="003240B0"/>
    <w:rsid w:val="00326712"/>
    <w:rsid w:val="00327CC3"/>
    <w:rsid w:val="003336DF"/>
    <w:rsid w:val="00346EDE"/>
    <w:rsid w:val="0035585C"/>
    <w:rsid w:val="00394EFE"/>
    <w:rsid w:val="003A4690"/>
    <w:rsid w:val="00400CFE"/>
    <w:rsid w:val="00410726"/>
    <w:rsid w:val="004126F2"/>
    <w:rsid w:val="0041536F"/>
    <w:rsid w:val="004201F1"/>
    <w:rsid w:val="00465C95"/>
    <w:rsid w:val="00470948"/>
    <w:rsid w:val="0047274A"/>
    <w:rsid w:val="00475BC7"/>
    <w:rsid w:val="004A1BC6"/>
    <w:rsid w:val="004A4E5A"/>
    <w:rsid w:val="004B3F03"/>
    <w:rsid w:val="004F322D"/>
    <w:rsid w:val="00521E99"/>
    <w:rsid w:val="00525197"/>
    <w:rsid w:val="005262F5"/>
    <w:rsid w:val="00541EDE"/>
    <w:rsid w:val="0056496D"/>
    <w:rsid w:val="005674E8"/>
    <w:rsid w:val="00571C31"/>
    <w:rsid w:val="0058027B"/>
    <w:rsid w:val="00581F45"/>
    <w:rsid w:val="005C6E66"/>
    <w:rsid w:val="005E3EF0"/>
    <w:rsid w:val="005F7F6B"/>
    <w:rsid w:val="00607BDC"/>
    <w:rsid w:val="00644DD3"/>
    <w:rsid w:val="006A4B70"/>
    <w:rsid w:val="006B76C3"/>
    <w:rsid w:val="006B78D9"/>
    <w:rsid w:val="006C7DFD"/>
    <w:rsid w:val="006E2669"/>
    <w:rsid w:val="006F2079"/>
    <w:rsid w:val="00704CB1"/>
    <w:rsid w:val="0072382F"/>
    <w:rsid w:val="00742F4E"/>
    <w:rsid w:val="00782CCE"/>
    <w:rsid w:val="007A488A"/>
    <w:rsid w:val="007A5E74"/>
    <w:rsid w:val="007B24B7"/>
    <w:rsid w:val="007C4646"/>
    <w:rsid w:val="007C60D6"/>
    <w:rsid w:val="007D72B5"/>
    <w:rsid w:val="007E31C4"/>
    <w:rsid w:val="007F3A7D"/>
    <w:rsid w:val="00815838"/>
    <w:rsid w:val="0082017B"/>
    <w:rsid w:val="008235D6"/>
    <w:rsid w:val="00824663"/>
    <w:rsid w:val="00831F70"/>
    <w:rsid w:val="00836AC7"/>
    <w:rsid w:val="00842B57"/>
    <w:rsid w:val="0085041F"/>
    <w:rsid w:val="0085063F"/>
    <w:rsid w:val="00884B30"/>
    <w:rsid w:val="00886A52"/>
    <w:rsid w:val="008C3CD7"/>
    <w:rsid w:val="008D2379"/>
    <w:rsid w:val="008D68EB"/>
    <w:rsid w:val="008F0852"/>
    <w:rsid w:val="008F4169"/>
    <w:rsid w:val="009132A9"/>
    <w:rsid w:val="00932D2A"/>
    <w:rsid w:val="00943741"/>
    <w:rsid w:val="00951BB1"/>
    <w:rsid w:val="0099579D"/>
    <w:rsid w:val="00995B7C"/>
    <w:rsid w:val="009A6695"/>
    <w:rsid w:val="009E6389"/>
    <w:rsid w:val="009E76AD"/>
    <w:rsid w:val="00A14BE1"/>
    <w:rsid w:val="00A26877"/>
    <w:rsid w:val="00A63684"/>
    <w:rsid w:val="00A64A06"/>
    <w:rsid w:val="00A83FE6"/>
    <w:rsid w:val="00A85A4C"/>
    <w:rsid w:val="00AA60FB"/>
    <w:rsid w:val="00AD3FDD"/>
    <w:rsid w:val="00AE511A"/>
    <w:rsid w:val="00AE7055"/>
    <w:rsid w:val="00B01002"/>
    <w:rsid w:val="00B0682C"/>
    <w:rsid w:val="00B174F7"/>
    <w:rsid w:val="00B55A94"/>
    <w:rsid w:val="00B57EA3"/>
    <w:rsid w:val="00B57F65"/>
    <w:rsid w:val="00B60A27"/>
    <w:rsid w:val="00B66759"/>
    <w:rsid w:val="00BA34CA"/>
    <w:rsid w:val="00BB4BC0"/>
    <w:rsid w:val="00BB6471"/>
    <w:rsid w:val="00BB76F2"/>
    <w:rsid w:val="00C0548A"/>
    <w:rsid w:val="00C12778"/>
    <w:rsid w:val="00C13A66"/>
    <w:rsid w:val="00C40626"/>
    <w:rsid w:val="00C417A3"/>
    <w:rsid w:val="00C531D8"/>
    <w:rsid w:val="00C63ED9"/>
    <w:rsid w:val="00C66E4D"/>
    <w:rsid w:val="00C71725"/>
    <w:rsid w:val="00C7243A"/>
    <w:rsid w:val="00C75BDA"/>
    <w:rsid w:val="00C77F0E"/>
    <w:rsid w:val="00C929D4"/>
    <w:rsid w:val="00C945FE"/>
    <w:rsid w:val="00C94640"/>
    <w:rsid w:val="00CC0300"/>
    <w:rsid w:val="00CC403B"/>
    <w:rsid w:val="00CD23A3"/>
    <w:rsid w:val="00D06164"/>
    <w:rsid w:val="00D86537"/>
    <w:rsid w:val="00D969A8"/>
    <w:rsid w:val="00DA686B"/>
    <w:rsid w:val="00DA7475"/>
    <w:rsid w:val="00DB0BA2"/>
    <w:rsid w:val="00DB3748"/>
    <w:rsid w:val="00DB5E1B"/>
    <w:rsid w:val="00DB786D"/>
    <w:rsid w:val="00DE2363"/>
    <w:rsid w:val="00DE4C7E"/>
    <w:rsid w:val="00DE5EC2"/>
    <w:rsid w:val="00E2145F"/>
    <w:rsid w:val="00E234DF"/>
    <w:rsid w:val="00E43A25"/>
    <w:rsid w:val="00E50BC5"/>
    <w:rsid w:val="00E52650"/>
    <w:rsid w:val="00E54EEA"/>
    <w:rsid w:val="00E768DD"/>
    <w:rsid w:val="00E84B11"/>
    <w:rsid w:val="00E8627C"/>
    <w:rsid w:val="00EA163D"/>
    <w:rsid w:val="00EB4146"/>
    <w:rsid w:val="00ED5A99"/>
    <w:rsid w:val="00ED6BDB"/>
    <w:rsid w:val="00EF4191"/>
    <w:rsid w:val="00F05E3F"/>
    <w:rsid w:val="00F41BE7"/>
    <w:rsid w:val="00F63DB1"/>
    <w:rsid w:val="00FB17B4"/>
    <w:rsid w:val="00FC26DE"/>
    <w:rsid w:val="00FC4F9E"/>
    <w:rsid w:val="00FC7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B08A3"/>
  <w15:docId w15:val="{C168F5BB-1EB6-4E7F-8C96-13459088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Unicode MS" w:eastAsia="Arial Unicode MS" w:hAnsi="Arial Unicode MS" w:cs="Arial Unicode M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36F"/>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53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hang2,Level 2,List Paragraph1"/>
    <w:basedOn w:val="Normal"/>
    <w:link w:val="ListParagraphChar"/>
    <w:uiPriority w:val="34"/>
    <w:qFormat/>
    <w:rsid w:val="0041536F"/>
    <w:pPr>
      <w:ind w:left="720"/>
      <w:contextualSpacing/>
    </w:pPr>
  </w:style>
  <w:style w:type="paragraph" w:styleId="Footer">
    <w:name w:val="footer"/>
    <w:basedOn w:val="Normal"/>
    <w:link w:val="FooterChar"/>
    <w:uiPriority w:val="99"/>
    <w:unhideWhenUsed/>
    <w:rsid w:val="00415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36F"/>
  </w:style>
  <w:style w:type="character" w:styleId="PageNumber">
    <w:name w:val="page number"/>
    <w:basedOn w:val="DefaultParagraphFont"/>
    <w:rsid w:val="0041536F"/>
  </w:style>
  <w:style w:type="paragraph" w:styleId="Header">
    <w:name w:val="header"/>
    <w:basedOn w:val="Normal"/>
    <w:link w:val="HeaderChar"/>
    <w:uiPriority w:val="99"/>
    <w:unhideWhenUsed/>
    <w:rsid w:val="00B57F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F65"/>
  </w:style>
  <w:style w:type="paragraph" w:styleId="BalloonText">
    <w:name w:val="Balloon Text"/>
    <w:basedOn w:val="Normal"/>
    <w:link w:val="BalloonTextChar"/>
    <w:uiPriority w:val="99"/>
    <w:semiHidden/>
    <w:unhideWhenUsed/>
    <w:rsid w:val="00AE7055"/>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E7055"/>
    <w:rPr>
      <w:rFonts w:ascii="Segoe UI" w:hAnsi="Segoe UI" w:cs="Segoe UI"/>
      <w:sz w:val="18"/>
      <w:szCs w:val="18"/>
    </w:rPr>
  </w:style>
  <w:style w:type="paragraph" w:styleId="CommentText">
    <w:name w:val="annotation text"/>
    <w:basedOn w:val="Normal"/>
    <w:link w:val="CommentTextChar"/>
    <w:uiPriority w:val="99"/>
    <w:semiHidden/>
    <w:unhideWhenUsed/>
    <w:rsid w:val="00C40626"/>
    <w:rPr>
      <w:sz w:val="20"/>
      <w:szCs w:val="20"/>
    </w:rPr>
  </w:style>
  <w:style w:type="character" w:customStyle="1" w:styleId="CommentTextChar">
    <w:name w:val="Comment Text Char"/>
    <w:basedOn w:val="DefaultParagraphFont"/>
    <w:link w:val="CommentText"/>
    <w:uiPriority w:val="99"/>
    <w:semiHidden/>
    <w:rsid w:val="00C40626"/>
  </w:style>
  <w:style w:type="character" w:styleId="CommentReference">
    <w:name w:val="annotation reference"/>
    <w:uiPriority w:val="99"/>
    <w:semiHidden/>
    <w:unhideWhenUsed/>
    <w:rsid w:val="00C40626"/>
    <w:rPr>
      <w:sz w:val="18"/>
      <w:szCs w:val="18"/>
    </w:rPr>
  </w:style>
  <w:style w:type="paragraph" w:styleId="FootnoteText">
    <w:name w:val="footnote text"/>
    <w:basedOn w:val="Normal"/>
    <w:link w:val="FootnoteTextChar"/>
    <w:uiPriority w:val="99"/>
    <w:semiHidden/>
    <w:unhideWhenUsed/>
    <w:rsid w:val="0082017B"/>
    <w:rPr>
      <w:sz w:val="20"/>
      <w:szCs w:val="20"/>
    </w:rPr>
  </w:style>
  <w:style w:type="character" w:customStyle="1" w:styleId="FootnoteTextChar">
    <w:name w:val="Footnote Text Char"/>
    <w:basedOn w:val="DefaultParagraphFont"/>
    <w:link w:val="FootnoteText"/>
    <w:uiPriority w:val="99"/>
    <w:semiHidden/>
    <w:rsid w:val="0082017B"/>
  </w:style>
  <w:style w:type="character" w:styleId="FootnoteReference">
    <w:name w:val="footnote reference"/>
    <w:uiPriority w:val="99"/>
    <w:semiHidden/>
    <w:unhideWhenUsed/>
    <w:rsid w:val="0082017B"/>
    <w:rPr>
      <w:vertAlign w:val="superscript"/>
    </w:rPr>
  </w:style>
  <w:style w:type="character" w:customStyle="1" w:styleId="ListParagraphChar">
    <w:name w:val="List Paragraph Char"/>
    <w:aliases w:val="Thang2 Char,Level 2 Char,List Paragraph1 Char"/>
    <w:link w:val="ListParagraph"/>
    <w:uiPriority w:val="34"/>
    <w:locked/>
    <w:rsid w:val="00E84B11"/>
    <w:rPr>
      <w:sz w:val="22"/>
      <w:szCs w:val="22"/>
    </w:rPr>
  </w:style>
  <w:style w:type="character" w:customStyle="1" w:styleId="fontstyle01">
    <w:name w:val="fontstyle01"/>
    <w:rsid w:val="00DB786D"/>
    <w:rPr>
      <w:rFonts w:ascii="ArialUnicodeMS" w:hAnsi="ArialUnicodeMS"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FF20A-5B16-4672-A1F8-951AE8BF3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NguyenThiCamHuyen</dc:creator>
  <cp:keywords/>
  <dc:description/>
  <cp:lastModifiedBy>Thinh Phuoc</cp:lastModifiedBy>
  <cp:revision>2</cp:revision>
  <cp:lastPrinted>2025-09-30T03:28:00Z</cp:lastPrinted>
  <dcterms:created xsi:type="dcterms:W3CDTF">2026-02-28T17:42:00Z</dcterms:created>
  <dcterms:modified xsi:type="dcterms:W3CDTF">2026-02-28T17:42:00Z</dcterms:modified>
</cp:coreProperties>
</file>