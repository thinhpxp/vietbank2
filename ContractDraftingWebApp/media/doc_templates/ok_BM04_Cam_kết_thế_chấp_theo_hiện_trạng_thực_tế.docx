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FA5D4" w14:textId="77777777" w:rsidR="00DA3E39" w:rsidRPr="00C92514" w:rsidRDefault="00DA3E39" w:rsidP="00DA3E39">
      <w:pPr>
        <w:pStyle w:val="Heading1"/>
        <w:numPr>
          <w:ilvl w:val="0"/>
          <w:numId w:val="11"/>
        </w:numPr>
        <w:tabs>
          <w:tab w:val="left" w:pos="0"/>
        </w:tabs>
        <w:spacing w:before="12"/>
        <w:jc w:val="center"/>
        <w:rPr>
          <w:rFonts w:ascii="Times New Roman" w:eastAsia="Arial Unicode MS" w:hAnsi="Times New Roman"/>
          <w:b/>
          <w:bCs/>
          <w:i w:val="0"/>
          <w:iCs/>
          <w:sz w:val="19"/>
          <w:szCs w:val="19"/>
        </w:rPr>
      </w:pPr>
      <w:r w:rsidRPr="00C92514">
        <w:rPr>
          <w:rFonts w:ascii="Times New Roman" w:eastAsia="Arial Unicode MS" w:hAnsi="Times New Roman"/>
          <w:b/>
          <w:bCs/>
          <w:i w:val="0"/>
          <w:iCs/>
          <w:sz w:val="19"/>
          <w:szCs w:val="19"/>
        </w:rPr>
        <w:t>CỘNG HÒA XÃ HỘI CHỦ NGHĨA VIỆT NAM</w:t>
      </w:r>
    </w:p>
    <w:p w14:paraId="32D99986" w14:textId="77777777" w:rsidR="00DA3E39" w:rsidRPr="00C92514" w:rsidRDefault="00DA3E39" w:rsidP="00DA3E39">
      <w:pPr>
        <w:spacing w:before="12"/>
        <w:jc w:val="center"/>
        <w:rPr>
          <w:rFonts w:ascii="Times New Roman" w:eastAsia="Arial Unicode MS" w:hAnsi="Times New Roman"/>
          <w:b/>
          <w:bCs/>
          <w:sz w:val="19"/>
          <w:szCs w:val="19"/>
        </w:rPr>
      </w:pPr>
      <w:r w:rsidRPr="00C92514">
        <w:rPr>
          <w:rFonts w:ascii="Times New Roman" w:eastAsia="Arial Unicode MS" w:hAnsi="Times New Roman"/>
          <w:b/>
          <w:bCs/>
          <w:sz w:val="19"/>
          <w:szCs w:val="19"/>
        </w:rPr>
        <w:t>Độc lập - Tự do - Hạnh phúc</w:t>
      </w:r>
    </w:p>
    <w:p w14:paraId="60E3658C" w14:textId="77777777" w:rsidR="00DA3E39" w:rsidRPr="00C92514" w:rsidRDefault="00DA3E39" w:rsidP="001D23C8">
      <w:pPr>
        <w:rPr>
          <w:rFonts w:ascii="Times New Roman" w:eastAsia="Arial Unicode MS" w:hAnsi="Times New Roman"/>
          <w:b/>
          <w:bCs/>
          <w:sz w:val="19"/>
          <w:szCs w:val="19"/>
          <w:lang w:val="pl-PL"/>
        </w:rPr>
      </w:pPr>
    </w:p>
    <w:p w14:paraId="0EBB8AB9" w14:textId="77777777" w:rsidR="00586E7B" w:rsidRPr="00C92514" w:rsidRDefault="00383852" w:rsidP="00CD3197">
      <w:pPr>
        <w:spacing w:after="120"/>
        <w:jc w:val="center"/>
        <w:rPr>
          <w:rFonts w:ascii="Times New Roman" w:eastAsia="Arial Unicode MS" w:hAnsi="Times New Roman"/>
          <w:b/>
          <w:vertAlign w:val="superscript"/>
        </w:rPr>
      </w:pPr>
      <w:r w:rsidRPr="00C92514">
        <w:rPr>
          <w:rFonts w:ascii="Times New Roman" w:eastAsia="Arial Unicode MS" w:hAnsi="Times New Roman"/>
          <w:b/>
        </w:rPr>
        <w:t>CAM KẾT</w:t>
      </w:r>
    </w:p>
    <w:p w14:paraId="4BC58D09" w14:textId="77777777" w:rsidR="00586E7B" w:rsidRPr="00C92514" w:rsidRDefault="00020164" w:rsidP="00586E7B">
      <w:pPr>
        <w:spacing w:after="120"/>
        <w:jc w:val="center"/>
        <w:rPr>
          <w:rFonts w:ascii="Times New Roman" w:eastAsia="Arial Unicode MS" w:hAnsi="Times New Roman"/>
          <w:i/>
          <w:sz w:val="19"/>
          <w:szCs w:val="19"/>
        </w:rPr>
      </w:pPr>
      <w:r w:rsidRPr="00C92514">
        <w:rPr>
          <w:rFonts w:ascii="Times New Roman" w:eastAsia="Arial Unicode MS" w:hAnsi="Times New Roman"/>
          <w:i/>
          <w:sz w:val="19"/>
          <w:szCs w:val="19"/>
        </w:rPr>
        <w:t>Về việc thế</w:t>
      </w:r>
      <w:r w:rsidR="00586E7B" w:rsidRPr="00C92514">
        <w:rPr>
          <w:rFonts w:ascii="Times New Roman" w:eastAsia="Arial Unicode MS" w:hAnsi="Times New Roman"/>
          <w:i/>
          <w:sz w:val="19"/>
          <w:szCs w:val="19"/>
        </w:rPr>
        <w:t xml:space="preserve"> chấp </w:t>
      </w:r>
      <w:r w:rsidR="00C624D7" w:rsidRPr="00C92514">
        <w:rPr>
          <w:rFonts w:ascii="Times New Roman" w:eastAsia="Arial Unicode MS" w:hAnsi="Times New Roman"/>
          <w:i/>
          <w:sz w:val="19"/>
          <w:szCs w:val="19"/>
        </w:rPr>
        <w:t>quyền sử dụng đ</w:t>
      </w:r>
      <w:r w:rsidR="00CE136B" w:rsidRPr="00C92514">
        <w:rPr>
          <w:rFonts w:ascii="Times New Roman" w:eastAsia="Arial Unicode MS" w:hAnsi="Times New Roman"/>
          <w:i/>
          <w:sz w:val="19"/>
          <w:szCs w:val="19"/>
        </w:rPr>
        <w:t>ấ</w:t>
      </w:r>
      <w:r w:rsidR="00C624D7" w:rsidRPr="00C92514">
        <w:rPr>
          <w:rFonts w:ascii="Times New Roman" w:eastAsia="Arial Unicode MS" w:hAnsi="Times New Roman"/>
          <w:i/>
          <w:sz w:val="19"/>
          <w:szCs w:val="19"/>
        </w:rPr>
        <w:t>t, tài sản gắn liền với đất theo hiện trạng thực tế</w:t>
      </w:r>
    </w:p>
    <w:p w14:paraId="74C06417" w14:textId="77777777" w:rsidR="00586E7B" w:rsidRPr="00C92514" w:rsidRDefault="00586E7B" w:rsidP="00586E7B">
      <w:pPr>
        <w:spacing w:after="120"/>
        <w:rPr>
          <w:rFonts w:ascii="Times New Roman" w:eastAsia="Arial Unicode MS" w:hAnsi="Times New Roman"/>
          <w:b/>
          <w:sz w:val="19"/>
          <w:szCs w:val="19"/>
        </w:rPr>
      </w:pPr>
    </w:p>
    <w:p w14:paraId="13CCADAF" w14:textId="346D5E88" w:rsidR="001D23C8" w:rsidRPr="00C92514" w:rsidRDefault="00586E7B" w:rsidP="00586E7B">
      <w:pPr>
        <w:spacing w:after="120"/>
        <w:rPr>
          <w:rFonts w:ascii="Times New Roman" w:eastAsia="Arial Unicode MS" w:hAnsi="Times New Roman"/>
          <w:sz w:val="19"/>
          <w:szCs w:val="19"/>
        </w:rPr>
      </w:pPr>
      <w:r w:rsidRPr="00C92514">
        <w:rPr>
          <w:rFonts w:ascii="Times New Roman" w:eastAsia="Arial Unicode MS" w:hAnsi="Times New Roman"/>
          <w:sz w:val="19"/>
          <w:szCs w:val="19"/>
        </w:rPr>
        <w:t xml:space="preserve">Hôm nay, </w:t>
      </w:r>
      <w:r w:rsidR="007D39D2" w:rsidRPr="007D39D2">
        <w:rPr>
          <w:rFonts w:ascii="Times New Roman" w:eastAsia="Arial Unicode MS" w:hAnsi="Times New Roman"/>
          <w:sz w:val="19"/>
          <w:szCs w:val="19"/>
        </w:rPr>
        <w:t>ngày {{ ngay_hop_dong | dateformat('%d') }} tháng {{ ngay_hop_dong | dateformat('%m') }} năm {{ ngay_hop_dong | dateformat('%Y') }}</w:t>
      </w:r>
      <w:r w:rsidR="005114FB" w:rsidRPr="00C92514">
        <w:rPr>
          <w:rFonts w:ascii="Times New Roman" w:eastAsia="Arial Unicode MS" w:hAnsi="Times New Roman"/>
          <w:i/>
          <w:sz w:val="19"/>
          <w:szCs w:val="19"/>
        </w:rPr>
        <w:t xml:space="preserve"> </w:t>
      </w:r>
      <w:r w:rsidRPr="00C92514">
        <w:rPr>
          <w:rFonts w:ascii="Times New Roman" w:eastAsia="Arial Unicode MS" w:hAnsi="Times New Roman"/>
          <w:sz w:val="19"/>
          <w:szCs w:val="19"/>
        </w:rPr>
        <w:t>tại</w:t>
      </w:r>
      <w:r w:rsidR="007D39D2">
        <w:rPr>
          <w:rFonts w:ascii="Times New Roman" w:eastAsia="Arial Unicode MS" w:hAnsi="Times New Roman"/>
          <w:sz w:val="19"/>
          <w:szCs w:val="19"/>
        </w:rPr>
        <w:t xml:space="preserve"> </w:t>
      </w:r>
      <w:r w:rsidR="001D23C8" w:rsidRPr="00C92514">
        <w:rPr>
          <w:rFonts w:ascii="Times New Roman" w:eastAsia="Arial Unicode MS" w:hAnsi="Times New Roman"/>
          <w:b/>
          <w:sz w:val="19"/>
          <w:szCs w:val="19"/>
        </w:rPr>
        <w:t>NGÂN HÀNG TMCP VIỆT NAM THƯƠNG TÍN (CHI NHÁNH ĐẮK LẮK)</w:t>
      </w:r>
    </w:p>
    <w:p w14:paraId="2E2FD8A2" w14:textId="0349D577" w:rsidR="00586E7B" w:rsidRDefault="00586E7B" w:rsidP="00586E7B">
      <w:pPr>
        <w:spacing w:after="120"/>
        <w:rPr>
          <w:rFonts w:ascii="Times New Roman" w:eastAsia="Arial Unicode MS" w:hAnsi="Times New Roman"/>
          <w:sz w:val="19"/>
          <w:szCs w:val="19"/>
        </w:rPr>
      </w:pPr>
      <w:r w:rsidRPr="00C92514">
        <w:rPr>
          <w:rFonts w:ascii="Times New Roman" w:eastAsia="Arial Unicode MS" w:hAnsi="Times New Roman"/>
          <w:sz w:val="19"/>
          <w:szCs w:val="19"/>
        </w:rPr>
        <w:t>Tôi/Chúng tôi là:</w:t>
      </w:r>
      <w:r w:rsidR="00932BCB" w:rsidRPr="00932BCB">
        <w:t xml:space="preserve"> </w:t>
      </w:r>
      <w:r w:rsidR="00932BCB" w:rsidRPr="00932BCB">
        <w:rPr>
          <w:rFonts w:ascii="Times New Roman" w:eastAsia="Arial Unicode MS" w:hAnsi="Times New Roman"/>
          <w:sz w:val="19"/>
          <w:szCs w:val="19"/>
        </w:rPr>
        <w:t>{% for p in ben_the_chap_list %}</w:t>
      </w:r>
    </w:p>
    <w:p w14:paraId="5AE66DC4" w14:textId="0CB047F6" w:rsidR="0030604D" w:rsidRDefault="0030604D" w:rsidP="0030604D">
      <w:pPr>
        <w:pStyle w:val="ListParagraph"/>
        <w:numPr>
          <w:ilvl w:val="0"/>
          <w:numId w:val="15"/>
        </w:numPr>
        <w:tabs>
          <w:tab w:val="left" w:pos="2835"/>
        </w:tabs>
        <w:spacing w:after="120"/>
        <w:rPr>
          <w:rFonts w:ascii="Times New Roman" w:eastAsia="Arial Unicode MS" w:hAnsi="Times New Roman"/>
          <w:sz w:val="19"/>
          <w:szCs w:val="19"/>
        </w:rPr>
      </w:pPr>
      <w:r w:rsidRPr="0030604D">
        <w:rPr>
          <w:rFonts w:ascii="Times New Roman" w:eastAsia="Arial Unicode MS" w:hAnsi="Times New Roman"/>
          <w:b/>
          <w:bCs/>
          <w:sz w:val="19"/>
          <w:szCs w:val="19"/>
        </w:rPr>
        <w:t>Ông/bà</w:t>
      </w:r>
      <w:r>
        <w:rPr>
          <w:rFonts w:ascii="Times New Roman" w:eastAsia="Arial Unicode MS" w:hAnsi="Times New Roman"/>
          <w:sz w:val="19"/>
          <w:szCs w:val="19"/>
        </w:rPr>
        <w:tab/>
      </w:r>
      <w:r>
        <w:rPr>
          <w:rFonts w:ascii="Times New Roman" w:eastAsia="Arial Unicode MS" w:hAnsi="Times New Roman"/>
          <w:sz w:val="19"/>
          <w:szCs w:val="19"/>
        </w:rPr>
        <w:tab/>
        <w:t>:</w:t>
      </w:r>
      <w:r>
        <w:rPr>
          <w:rFonts w:ascii="Times New Roman" w:eastAsia="Arial Unicode MS" w:hAnsi="Times New Roman"/>
          <w:sz w:val="19"/>
          <w:szCs w:val="19"/>
        </w:rPr>
        <w:tab/>
      </w:r>
      <w:r w:rsidRPr="0030604D">
        <w:rPr>
          <w:rFonts w:ascii="Times New Roman" w:eastAsia="Arial Unicode MS" w:hAnsi="Times New Roman"/>
          <w:b/>
          <w:bCs/>
          <w:sz w:val="19"/>
          <w:szCs w:val="19"/>
        </w:rPr>
        <w:t>{{p.ho_ten}}</w:t>
      </w:r>
    </w:p>
    <w:p w14:paraId="546C8198" w14:textId="754BE149" w:rsidR="0030604D" w:rsidRDefault="0030604D" w:rsidP="0030604D">
      <w:pPr>
        <w:pStyle w:val="ListParagraph"/>
        <w:numPr>
          <w:ilvl w:val="0"/>
          <w:numId w:val="15"/>
        </w:numPr>
        <w:tabs>
          <w:tab w:val="left" w:pos="1418"/>
          <w:tab w:val="left" w:pos="1843"/>
        </w:tabs>
        <w:spacing w:after="120"/>
        <w:rPr>
          <w:rFonts w:ascii="Times New Roman" w:eastAsia="Arial Unicode MS" w:hAnsi="Times New Roman"/>
          <w:sz w:val="19"/>
          <w:szCs w:val="19"/>
        </w:rPr>
      </w:pPr>
      <w:r>
        <w:rPr>
          <w:rFonts w:ascii="Times New Roman" w:eastAsia="Arial Unicode MS" w:hAnsi="Times New Roman"/>
          <w:sz w:val="19"/>
          <w:szCs w:val="19"/>
        </w:rPr>
        <w:t>CCCD/CC/Hộ chiếu số</w:t>
      </w:r>
      <w:r>
        <w:rPr>
          <w:rFonts w:ascii="Times New Roman" w:eastAsia="Arial Unicode MS" w:hAnsi="Times New Roman"/>
          <w:sz w:val="19"/>
          <w:szCs w:val="19"/>
        </w:rPr>
        <w:tab/>
        <w:t>:</w:t>
      </w:r>
      <w:r>
        <w:rPr>
          <w:rFonts w:ascii="Times New Roman" w:eastAsia="Arial Unicode MS" w:hAnsi="Times New Roman"/>
          <w:sz w:val="19"/>
          <w:szCs w:val="19"/>
        </w:rPr>
        <w:tab/>
        <w:t>{{p.cccd}}</w:t>
      </w:r>
    </w:p>
    <w:p w14:paraId="37302796" w14:textId="649A46B4" w:rsidR="00142FF1" w:rsidRPr="0030604D" w:rsidRDefault="0030604D" w:rsidP="0030604D">
      <w:pPr>
        <w:pStyle w:val="ListParagraph"/>
        <w:numPr>
          <w:ilvl w:val="0"/>
          <w:numId w:val="15"/>
        </w:numPr>
        <w:tabs>
          <w:tab w:val="left" w:pos="1418"/>
          <w:tab w:val="left" w:pos="1843"/>
        </w:tabs>
        <w:spacing w:after="120"/>
        <w:rPr>
          <w:rFonts w:ascii="Times New Roman" w:eastAsia="Arial Unicode MS" w:hAnsi="Times New Roman"/>
          <w:sz w:val="19"/>
          <w:szCs w:val="19"/>
        </w:rPr>
      </w:pPr>
      <w:r>
        <w:rPr>
          <w:rFonts w:ascii="Times New Roman" w:eastAsia="Arial Unicode MS" w:hAnsi="Times New Roman"/>
          <w:sz w:val="19"/>
          <w:szCs w:val="19"/>
        </w:rPr>
        <w:t>Địa chỉ thường trú</w:t>
      </w:r>
      <w:r>
        <w:rPr>
          <w:rFonts w:ascii="Times New Roman" w:eastAsia="Arial Unicode MS" w:hAnsi="Times New Roman"/>
          <w:sz w:val="19"/>
          <w:szCs w:val="19"/>
        </w:rPr>
        <w:tab/>
      </w:r>
      <w:r>
        <w:rPr>
          <w:rFonts w:ascii="Times New Roman" w:eastAsia="Arial Unicode MS" w:hAnsi="Times New Roman"/>
          <w:sz w:val="19"/>
          <w:szCs w:val="19"/>
        </w:rPr>
        <w:tab/>
        <w:t>:</w:t>
      </w:r>
      <w:r>
        <w:rPr>
          <w:rFonts w:ascii="Times New Roman" w:eastAsia="Arial Unicode MS" w:hAnsi="Times New Roman"/>
          <w:sz w:val="19"/>
          <w:szCs w:val="19"/>
        </w:rPr>
        <w:tab/>
      </w:r>
      <w:r w:rsidRPr="0030604D">
        <w:rPr>
          <w:rFonts w:ascii="Times New Roman" w:eastAsia="Arial Unicode MS" w:hAnsi="Times New Roman"/>
          <w:sz w:val="19"/>
          <w:szCs w:val="19"/>
        </w:rPr>
        <w:t>{{p.dia_chi_thuong_tru}} {% endfor %}</w:t>
      </w:r>
    </w:p>
    <w:p w14:paraId="4D6B69D4" w14:textId="2A2B0DE4" w:rsidR="001D23C8" w:rsidRPr="00C92514" w:rsidRDefault="00586E7B" w:rsidP="001D23C8">
      <w:pPr>
        <w:spacing w:after="0"/>
        <w:rPr>
          <w:rFonts w:ascii="Times New Roman" w:eastAsia="Arial Unicode MS" w:hAnsi="Times New Roman"/>
          <w:b/>
          <w:color w:val="000000"/>
          <w:sz w:val="19"/>
          <w:szCs w:val="19"/>
        </w:rPr>
      </w:pPr>
      <w:r w:rsidRPr="00C92514">
        <w:rPr>
          <w:rFonts w:ascii="Times New Roman" w:eastAsia="Arial Unicode MS" w:hAnsi="Times New Roman"/>
          <w:sz w:val="19"/>
          <w:szCs w:val="19"/>
          <w:u w:val="single"/>
        </w:rPr>
        <w:t>Xét rằ</w:t>
      </w:r>
      <w:r w:rsidR="001E3B67" w:rsidRPr="00C92514">
        <w:rPr>
          <w:rFonts w:ascii="Times New Roman" w:eastAsia="Arial Unicode MS" w:hAnsi="Times New Roman"/>
          <w:sz w:val="19"/>
          <w:szCs w:val="19"/>
          <w:u w:val="single"/>
        </w:rPr>
        <w:t>ng:</w:t>
      </w:r>
      <w:r w:rsidR="001E3B67" w:rsidRPr="00C92514">
        <w:rPr>
          <w:rFonts w:ascii="Times New Roman" w:eastAsia="Arial Unicode MS" w:hAnsi="Times New Roman"/>
          <w:b/>
          <w:sz w:val="19"/>
          <w:szCs w:val="19"/>
        </w:rPr>
        <w:t xml:space="preserve"> </w:t>
      </w:r>
      <w:r w:rsidRPr="00C92514">
        <w:rPr>
          <w:rFonts w:ascii="Times New Roman" w:eastAsia="Arial Unicode MS" w:hAnsi="Times New Roman"/>
          <w:sz w:val="19"/>
          <w:szCs w:val="19"/>
        </w:rPr>
        <w:t>Tôi/Chúng tôi đã thế chấp quyền sử dụng đất</w:t>
      </w:r>
      <w:r w:rsidR="00CE136B" w:rsidRPr="00C92514">
        <w:rPr>
          <w:rFonts w:ascii="Times New Roman" w:eastAsia="Arial Unicode MS" w:hAnsi="Times New Roman"/>
          <w:sz w:val="19"/>
          <w:szCs w:val="19"/>
        </w:rPr>
        <w:t>, tài sản gắn liền với đất</w:t>
      </w:r>
      <w:r w:rsidRPr="00C92514">
        <w:rPr>
          <w:rFonts w:ascii="Times New Roman" w:eastAsia="Arial Unicode MS" w:hAnsi="Times New Roman"/>
          <w:sz w:val="19"/>
          <w:szCs w:val="19"/>
        </w:rPr>
        <w:t xml:space="preserve"> của mình </w:t>
      </w:r>
      <w:r w:rsidR="00235FF1" w:rsidRPr="00C92514">
        <w:rPr>
          <w:rFonts w:ascii="Times New Roman" w:eastAsia="Arial Unicode MS" w:hAnsi="Times New Roman"/>
          <w:sz w:val="19"/>
          <w:szCs w:val="19"/>
        </w:rPr>
        <w:t xml:space="preserve">(“Tài Sản Thế Chấp”) </w:t>
      </w:r>
      <w:r w:rsidRPr="00C92514">
        <w:rPr>
          <w:rFonts w:ascii="Times New Roman" w:eastAsia="Arial Unicode MS" w:hAnsi="Times New Roman"/>
          <w:sz w:val="19"/>
          <w:szCs w:val="19"/>
        </w:rPr>
        <w:t>cho Vietbank theo Hợp đồng thế chấp</w:t>
      </w:r>
      <w:r w:rsidR="001D23C8" w:rsidRPr="00C92514">
        <w:rPr>
          <w:rFonts w:ascii="Times New Roman" w:eastAsia="Arial Unicode MS" w:hAnsi="Times New Roman"/>
          <w:sz w:val="19"/>
          <w:szCs w:val="19"/>
        </w:rPr>
        <w:t xml:space="preserve"> </w:t>
      </w:r>
      <w:r w:rsidRPr="00C92514">
        <w:rPr>
          <w:rFonts w:ascii="Times New Roman" w:eastAsia="Arial Unicode MS" w:hAnsi="Times New Roman"/>
          <w:sz w:val="19"/>
          <w:szCs w:val="19"/>
        </w:rPr>
        <w:t xml:space="preserve"> số</w:t>
      </w:r>
      <w:r w:rsidR="00BB745C" w:rsidRPr="00C92514">
        <w:rPr>
          <w:rFonts w:ascii="Times New Roman" w:hAnsi="Times New Roman"/>
          <w:b/>
          <w:sz w:val="19"/>
          <w:szCs w:val="19"/>
        </w:rPr>
        <w:t xml:space="preserve"> </w:t>
      </w:r>
      <w:r w:rsidR="00194937" w:rsidRPr="00194937">
        <w:rPr>
          <w:rFonts w:ascii="Times New Roman" w:hAnsi="Times New Roman"/>
          <w:b/>
          <w:sz w:val="19"/>
          <w:szCs w:val="19"/>
        </w:rPr>
        <w:t>{{ hdtc }}</w:t>
      </w:r>
      <w:r w:rsidR="003F7404" w:rsidRPr="00C92514">
        <w:rPr>
          <w:rFonts w:ascii="Times New Roman" w:eastAsia="Arial Unicode MS" w:hAnsi="Times New Roman"/>
          <w:b/>
          <w:sz w:val="19"/>
          <w:szCs w:val="19"/>
        </w:rPr>
        <w:t xml:space="preserve"> </w:t>
      </w:r>
      <w:r w:rsidR="00BB745C" w:rsidRPr="00A81AA1">
        <w:rPr>
          <w:rFonts w:ascii="Times New Roman" w:hAnsi="Times New Roman"/>
          <w:bCs/>
          <w:sz w:val="19"/>
          <w:szCs w:val="19"/>
        </w:rPr>
        <w:t>ngày</w:t>
      </w:r>
      <w:r w:rsidR="00BB745C" w:rsidRPr="00C92514">
        <w:rPr>
          <w:rFonts w:ascii="Times New Roman" w:hAnsi="Times New Roman"/>
          <w:b/>
          <w:sz w:val="19"/>
          <w:szCs w:val="19"/>
        </w:rPr>
        <w:t xml:space="preserve"> </w:t>
      </w:r>
      <w:r w:rsidR="00194937" w:rsidRPr="00194937">
        <w:rPr>
          <w:rFonts w:ascii="Times New Roman" w:hAnsi="Times New Roman"/>
          <w:b/>
          <w:sz w:val="19"/>
          <w:szCs w:val="19"/>
        </w:rPr>
        <w:t>{{ ngay_hop_dong | dateformat('%d') }} tháng {{ ngay_hop_dong | dateformat('%m') }} năm {{ ngay_hop_dong | dateformat('%Y') }}</w:t>
      </w:r>
      <w:r w:rsidR="00194937" w:rsidRPr="00194937">
        <w:rPr>
          <w:rFonts w:ascii="Times New Roman" w:hAnsi="Times New Roman"/>
          <w:bCs/>
          <w:sz w:val="19"/>
          <w:szCs w:val="19"/>
        </w:rPr>
        <w:t xml:space="preserve"> </w:t>
      </w:r>
      <w:r w:rsidR="001D23C8" w:rsidRPr="00C92514">
        <w:rPr>
          <w:rFonts w:ascii="Times New Roman" w:eastAsia="Arial Unicode MS" w:hAnsi="Times New Roman"/>
          <w:sz w:val="19"/>
          <w:szCs w:val="19"/>
        </w:rPr>
        <w:t>đã được công chứng và đăng ký thế chấp theo quy định</w:t>
      </w:r>
      <w:r w:rsidR="001D23C8" w:rsidRPr="00C92514">
        <w:rPr>
          <w:rFonts w:ascii="Times New Roman" w:eastAsia="Arial Unicode MS" w:hAnsi="Times New Roman"/>
          <w:color w:val="000000"/>
          <w:sz w:val="19"/>
          <w:szCs w:val="19"/>
        </w:rPr>
        <w:t xml:space="preserve"> (“Hợp ĐồngThế Chấp”)</w:t>
      </w:r>
    </w:p>
    <w:p w14:paraId="2CC7B6AB" w14:textId="77777777" w:rsidR="00586E7B" w:rsidRPr="00C92514" w:rsidRDefault="00586E7B" w:rsidP="001D23C8">
      <w:pPr>
        <w:spacing w:after="120"/>
        <w:jc w:val="both"/>
        <w:rPr>
          <w:rFonts w:ascii="Times New Roman" w:eastAsia="Arial Unicode MS" w:hAnsi="Times New Roman"/>
          <w:b/>
          <w:sz w:val="19"/>
          <w:szCs w:val="19"/>
        </w:rPr>
      </w:pPr>
      <w:r w:rsidRPr="00C92514">
        <w:rPr>
          <w:rFonts w:ascii="Times New Roman" w:eastAsia="Arial Unicode MS" w:hAnsi="Times New Roman"/>
          <w:b/>
          <w:sz w:val="19"/>
          <w:szCs w:val="19"/>
        </w:rPr>
        <w:t>Bằng văn bản này, Tôi/Chúng tôi cam kết:</w:t>
      </w:r>
    </w:p>
    <w:p w14:paraId="04B790FF" w14:textId="77777777" w:rsidR="00C624D7" w:rsidRPr="00F25F35" w:rsidRDefault="00C624D7" w:rsidP="004743D2">
      <w:pPr>
        <w:numPr>
          <w:ilvl w:val="0"/>
          <w:numId w:val="3"/>
        </w:numPr>
        <w:tabs>
          <w:tab w:val="clear" w:pos="3330"/>
        </w:tabs>
        <w:spacing w:after="0" w:line="240" w:lineRule="auto"/>
        <w:ind w:left="360"/>
        <w:jc w:val="both"/>
        <w:rPr>
          <w:rFonts w:ascii="Times New Roman" w:eastAsia="Arial Unicode MS" w:hAnsi="Times New Roman"/>
          <w:sz w:val="19"/>
          <w:szCs w:val="19"/>
          <w:lang w:val="vi-VN"/>
        </w:rPr>
      </w:pPr>
      <w:r w:rsidRPr="00C92514">
        <w:rPr>
          <w:rFonts w:ascii="Times New Roman" w:eastAsia="Arial Unicode MS" w:hAnsi="Times New Roman"/>
          <w:sz w:val="19"/>
          <w:szCs w:val="19"/>
        </w:rPr>
        <w:t>Theo hiện trạng thực tế, Tôi/Chúng tôi là chủ sở hữu t</w:t>
      </w:r>
      <w:r w:rsidR="00586E7B" w:rsidRPr="00C92514">
        <w:rPr>
          <w:rFonts w:ascii="Times New Roman" w:eastAsia="Arial Unicode MS" w:hAnsi="Times New Roman"/>
          <w:sz w:val="19"/>
          <w:szCs w:val="19"/>
        </w:rPr>
        <w:t xml:space="preserve">oàn bộ </w:t>
      </w:r>
      <w:r w:rsidR="00C77799" w:rsidRPr="00C92514">
        <w:rPr>
          <w:rFonts w:ascii="Times New Roman" w:eastAsia="Arial Unicode MS" w:hAnsi="Times New Roman"/>
          <w:sz w:val="19"/>
          <w:szCs w:val="19"/>
        </w:rPr>
        <w:t xml:space="preserve">Quyền sử dụng đất và </w:t>
      </w:r>
      <w:r w:rsidR="00586E7B" w:rsidRPr="00C92514">
        <w:rPr>
          <w:rFonts w:ascii="Times New Roman" w:eastAsia="Arial Unicode MS" w:hAnsi="Times New Roman"/>
          <w:sz w:val="19"/>
          <w:szCs w:val="19"/>
        </w:rPr>
        <w:t xml:space="preserve">Tài </w:t>
      </w:r>
      <w:r w:rsidR="003B39C3" w:rsidRPr="00C92514">
        <w:rPr>
          <w:rFonts w:ascii="Times New Roman" w:eastAsia="Arial Unicode MS" w:hAnsi="Times New Roman"/>
          <w:sz w:val="19"/>
          <w:szCs w:val="19"/>
        </w:rPr>
        <w:t xml:space="preserve">sản gắn liền với đất </w:t>
      </w:r>
      <w:r w:rsidRPr="00C92514">
        <w:rPr>
          <w:rFonts w:ascii="Times New Roman" w:eastAsia="Arial Unicode MS" w:hAnsi="Times New Roman"/>
          <w:sz w:val="19"/>
          <w:szCs w:val="19"/>
        </w:rPr>
        <w:t>với thông tin như sau:</w:t>
      </w:r>
    </w:p>
    <w:p w14:paraId="082D9326" w14:textId="77777777" w:rsidR="004743D2" w:rsidRDefault="00F25F35" w:rsidP="004743D2">
      <w:pPr>
        <w:spacing w:after="0" w:line="240" w:lineRule="auto"/>
        <w:jc w:val="both"/>
        <w:rPr>
          <w:rFonts w:ascii="Times New Roman" w:eastAsia="Arial Unicode MS" w:hAnsi="Times New Roman"/>
          <w:sz w:val="19"/>
          <w:szCs w:val="19"/>
        </w:rPr>
      </w:pPr>
      <w:r w:rsidRPr="00F25F35">
        <w:rPr>
          <w:rFonts w:ascii="Times New Roman" w:eastAsia="Arial Unicode MS" w:hAnsi="Times New Roman"/>
          <w:sz w:val="19"/>
          <w:szCs w:val="19"/>
          <w:lang w:val="vi-VN"/>
        </w:rPr>
        <w:t>{%p for as in REALESTATE %}</w:t>
      </w:r>
    </w:p>
    <w:p w14:paraId="6A47078E" w14:textId="54EA94B6" w:rsidR="00F25F35" w:rsidRPr="00C92514" w:rsidRDefault="00F25F35" w:rsidP="00F91959">
      <w:pPr>
        <w:spacing w:after="0" w:line="240" w:lineRule="auto"/>
        <w:jc w:val="both"/>
        <w:rPr>
          <w:rFonts w:ascii="Times New Roman" w:eastAsia="Arial Unicode MS" w:hAnsi="Times New Roman"/>
          <w:sz w:val="19"/>
          <w:szCs w:val="19"/>
          <w:lang w:val="vi-VN"/>
        </w:rPr>
      </w:pPr>
      <w:r w:rsidRPr="00F25F35">
        <w:rPr>
          <w:rFonts w:ascii="Times New Roman" w:eastAsia="Arial Unicode MS" w:hAnsi="Times New Roman"/>
          <w:sz w:val="19"/>
          <w:szCs w:val="19"/>
          <w:lang w:val="vi-VN"/>
        </w:rPr>
        <w:t>{% if assets | length &gt; 1 %}Tài sản thứ {{ loop.index }}: {% endif %}</w:t>
      </w:r>
    </w:p>
    <w:p w14:paraId="11423612" w14:textId="318140BB" w:rsidR="00C624D7" w:rsidRPr="00C92514" w:rsidRDefault="00CF7861" w:rsidP="00CF7861">
      <w:pPr>
        <w:spacing w:after="0" w:line="240" w:lineRule="auto"/>
        <w:ind w:left="207"/>
        <w:jc w:val="both"/>
        <w:rPr>
          <w:rFonts w:ascii="Times New Roman" w:eastAsia="Arial Unicode MS" w:hAnsi="Times New Roman"/>
          <w:sz w:val="19"/>
          <w:szCs w:val="19"/>
          <w:lang w:val="vi-VN"/>
        </w:rPr>
      </w:pPr>
      <w:r>
        <w:rPr>
          <w:rFonts w:ascii="Times New Roman" w:eastAsia="Arial Unicode MS" w:hAnsi="Times New Roman"/>
          <w:sz w:val="19"/>
          <w:szCs w:val="19"/>
        </w:rPr>
        <w:t xml:space="preserve">a. </w:t>
      </w:r>
      <w:r w:rsidR="00C624D7" w:rsidRPr="00C92514">
        <w:rPr>
          <w:rFonts w:ascii="Times New Roman" w:eastAsia="Arial Unicode MS" w:hAnsi="Times New Roman"/>
          <w:sz w:val="19"/>
          <w:szCs w:val="19"/>
        </w:rPr>
        <w:t>Quyền sử dụng đất với thông tin chi tiết như sau:</w:t>
      </w:r>
    </w:p>
    <w:p w14:paraId="34210331" w14:textId="67BF1570" w:rsidR="008F0136" w:rsidRPr="00C92514" w:rsidRDefault="008F0136" w:rsidP="008F0136">
      <w:pPr>
        <w:pStyle w:val="ListParagraph"/>
        <w:numPr>
          <w:ilvl w:val="0"/>
          <w:numId w:val="14"/>
        </w:numPr>
        <w:spacing w:after="0"/>
        <w:jc w:val="both"/>
        <w:rPr>
          <w:rFonts w:ascii="Times New Roman" w:eastAsia="Arial Unicode MS" w:hAnsi="Times New Roman"/>
          <w:sz w:val="19"/>
          <w:szCs w:val="19"/>
        </w:rPr>
      </w:pPr>
      <w:r w:rsidRPr="00C92514">
        <w:rPr>
          <w:rFonts w:ascii="Times New Roman" w:eastAsia="Arial Unicode MS" w:hAnsi="Times New Roman"/>
          <w:sz w:val="19"/>
          <w:szCs w:val="19"/>
        </w:rPr>
        <w:t xml:space="preserve">Thửa đất số: </w:t>
      </w:r>
      <w:r w:rsidR="00C56698">
        <w:rPr>
          <w:rFonts w:ascii="Times New Roman" w:eastAsia="Arial Unicode MS" w:hAnsi="Times New Roman"/>
          <w:b/>
          <w:kern w:val="3"/>
          <w:sz w:val="18"/>
          <w:szCs w:val="18"/>
          <w:lang w:bidi="en-US"/>
        </w:rPr>
        <w:t>{{ as.thua_dat_so }}</w:t>
      </w:r>
      <w:r w:rsidR="006F1BAD" w:rsidRPr="00C92514">
        <w:rPr>
          <w:rFonts w:ascii="Times New Roman" w:eastAsia="Arial Unicode MS" w:hAnsi="Times New Roman"/>
          <w:b/>
          <w:kern w:val="3"/>
          <w:sz w:val="19"/>
          <w:szCs w:val="19"/>
          <w:lang w:bidi="en-US"/>
        </w:rPr>
        <w:t xml:space="preserve">                               </w:t>
      </w:r>
      <w:r w:rsidR="006F1BAD" w:rsidRPr="00C56698">
        <w:rPr>
          <w:rFonts w:ascii="Times New Roman" w:eastAsia="Arial Unicode MS" w:hAnsi="Times New Roman"/>
          <w:bCs/>
          <w:kern w:val="3"/>
          <w:sz w:val="19"/>
          <w:szCs w:val="19"/>
          <w:lang w:bidi="en-US"/>
        </w:rPr>
        <w:t>Tờ bản đồ số:</w:t>
      </w:r>
      <w:r w:rsidR="006F1BAD" w:rsidRPr="00C92514">
        <w:rPr>
          <w:rFonts w:ascii="Times New Roman" w:eastAsia="Arial Unicode MS" w:hAnsi="Times New Roman"/>
          <w:b/>
          <w:kern w:val="3"/>
          <w:sz w:val="19"/>
          <w:szCs w:val="19"/>
          <w:lang w:bidi="en-US"/>
        </w:rPr>
        <w:t xml:space="preserve"> </w:t>
      </w:r>
      <w:r w:rsidR="00C56698">
        <w:rPr>
          <w:rFonts w:ascii="Times New Roman" w:eastAsia="Arial Unicode MS" w:hAnsi="Times New Roman"/>
          <w:b/>
          <w:kern w:val="3"/>
          <w:sz w:val="18"/>
          <w:szCs w:val="18"/>
          <w:lang w:bidi="en-US"/>
        </w:rPr>
        <w:t>{{ as.to_ban_do }}</w:t>
      </w:r>
    </w:p>
    <w:p w14:paraId="7184408B" w14:textId="6B39F726" w:rsidR="006F1BAD" w:rsidRPr="00C92514" w:rsidRDefault="008F0136" w:rsidP="00FF6A76">
      <w:pPr>
        <w:pStyle w:val="ListParagraph"/>
        <w:numPr>
          <w:ilvl w:val="0"/>
          <w:numId w:val="14"/>
        </w:numPr>
        <w:spacing w:after="0"/>
        <w:jc w:val="both"/>
        <w:rPr>
          <w:rFonts w:ascii="Times New Roman" w:eastAsia="Arial Unicode MS" w:hAnsi="Times New Roman"/>
          <w:sz w:val="19"/>
          <w:szCs w:val="19"/>
        </w:rPr>
      </w:pPr>
      <w:r w:rsidRPr="00C92514">
        <w:rPr>
          <w:rFonts w:ascii="Times New Roman" w:eastAsia="Arial Unicode MS" w:hAnsi="Times New Roman"/>
          <w:sz w:val="19"/>
          <w:szCs w:val="19"/>
        </w:rPr>
        <w:t xml:space="preserve">Địa chỉ thửa đất: </w:t>
      </w:r>
      <w:r w:rsidR="00C56698">
        <w:rPr>
          <w:rFonts w:ascii="Times New Roman" w:eastAsia="Arial Unicode MS" w:hAnsi="Times New Roman"/>
          <w:b/>
          <w:sz w:val="18"/>
          <w:szCs w:val="18"/>
        </w:rPr>
        <w:t>{{ as.dia_chi_thua_dat }}</w:t>
      </w:r>
    </w:p>
    <w:p w14:paraId="79AD1B37" w14:textId="79D7AB23" w:rsidR="008F0136" w:rsidRPr="00C92514" w:rsidRDefault="008F0136" w:rsidP="00FF6A76">
      <w:pPr>
        <w:pStyle w:val="ListParagraph"/>
        <w:numPr>
          <w:ilvl w:val="0"/>
          <w:numId w:val="14"/>
        </w:numPr>
        <w:spacing w:after="0"/>
        <w:jc w:val="both"/>
        <w:rPr>
          <w:rFonts w:ascii="Times New Roman" w:eastAsia="Arial Unicode MS" w:hAnsi="Times New Roman"/>
          <w:sz w:val="19"/>
          <w:szCs w:val="19"/>
        </w:rPr>
      </w:pPr>
      <w:r w:rsidRPr="00C92514">
        <w:rPr>
          <w:rFonts w:ascii="Times New Roman" w:eastAsia="Arial Unicode MS" w:hAnsi="Times New Roman"/>
          <w:sz w:val="19"/>
          <w:szCs w:val="19"/>
        </w:rPr>
        <w:t xml:space="preserve">Diện tích: </w:t>
      </w:r>
      <w:r w:rsidR="00C56698" w:rsidRPr="00C56698">
        <w:rPr>
          <w:rFonts w:ascii="Times New Roman" w:eastAsia="Arial Unicode MS" w:hAnsi="Times New Roman"/>
          <w:b/>
          <w:bCs/>
          <w:sz w:val="19"/>
          <w:szCs w:val="19"/>
        </w:rPr>
        <w:t>{{ as.dien_tich_thua_dat }}</w:t>
      </w:r>
      <w:r w:rsidR="006F1BAD" w:rsidRPr="00C92514">
        <w:rPr>
          <w:rFonts w:ascii="Times New Roman" w:eastAsia="Arial Unicode MS" w:hAnsi="Times New Roman"/>
          <w:b/>
          <w:sz w:val="19"/>
          <w:szCs w:val="19"/>
        </w:rPr>
        <w:t xml:space="preserve"> m2, (Bằng chữ: </w:t>
      </w:r>
      <w:r w:rsidR="00C56698" w:rsidRPr="00C56698">
        <w:rPr>
          <w:rFonts w:ascii="Times New Roman" w:eastAsia="Arial Unicode MS" w:hAnsi="Times New Roman"/>
          <w:b/>
          <w:sz w:val="19"/>
          <w:szCs w:val="19"/>
        </w:rPr>
        <w:t>{{ as.dien_tich_thua_dat | num2words }}</w:t>
      </w:r>
      <w:r w:rsidR="00C56698">
        <w:rPr>
          <w:rFonts w:ascii="Times New Roman" w:eastAsia="Arial Unicode MS" w:hAnsi="Times New Roman"/>
          <w:b/>
          <w:sz w:val="19"/>
          <w:szCs w:val="19"/>
        </w:rPr>
        <w:t xml:space="preserve"> </w:t>
      </w:r>
      <w:r w:rsidR="006F1BAD" w:rsidRPr="00C92514">
        <w:rPr>
          <w:rFonts w:ascii="Times New Roman" w:eastAsia="Arial Unicode MS" w:hAnsi="Times New Roman"/>
          <w:b/>
          <w:sz w:val="19"/>
          <w:szCs w:val="19"/>
        </w:rPr>
        <w:t>mét vuông)</w:t>
      </w:r>
    </w:p>
    <w:p w14:paraId="00F9FD9A" w14:textId="1D66188D" w:rsidR="006F1BAD" w:rsidRPr="00C92514" w:rsidRDefault="008F0136" w:rsidP="006F1BAD">
      <w:pPr>
        <w:pStyle w:val="ListParagraph"/>
        <w:numPr>
          <w:ilvl w:val="0"/>
          <w:numId w:val="14"/>
        </w:numPr>
        <w:tabs>
          <w:tab w:val="left" w:pos="810"/>
        </w:tabs>
        <w:spacing w:after="0"/>
        <w:rPr>
          <w:rFonts w:ascii="Times New Roman" w:eastAsia="Arial Unicode MS" w:hAnsi="Times New Roman"/>
          <w:b/>
          <w:sz w:val="19"/>
          <w:szCs w:val="19"/>
        </w:rPr>
      </w:pPr>
      <w:r w:rsidRPr="00C92514">
        <w:rPr>
          <w:rFonts w:ascii="Times New Roman" w:eastAsia="Arial Unicode MS" w:hAnsi="Times New Roman"/>
          <w:sz w:val="19"/>
          <w:szCs w:val="19"/>
        </w:rPr>
        <w:t xml:space="preserve">Giấy tờ chứng minh quyền sở hữu: </w:t>
      </w:r>
      <w:r w:rsidR="00C56698" w:rsidRPr="00C56698">
        <w:rPr>
          <w:rFonts w:ascii="Times New Roman" w:eastAsia="Arial Unicode MS" w:hAnsi="Times New Roman"/>
          <w:b/>
          <w:sz w:val="19"/>
          <w:szCs w:val="19"/>
        </w:rPr>
        <w:t>{{ as.tai_san_bao_dam }}</w:t>
      </w:r>
    </w:p>
    <w:p w14:paraId="1182B0B9" w14:textId="647FB330" w:rsidR="00586E7B" w:rsidRPr="00C92514" w:rsidRDefault="00CF7861" w:rsidP="00CF7861">
      <w:pPr>
        <w:spacing w:after="0"/>
        <w:ind w:left="207"/>
        <w:rPr>
          <w:rFonts w:ascii="Times New Roman" w:eastAsia="Arial Unicode MS" w:hAnsi="Times New Roman"/>
          <w:sz w:val="19"/>
          <w:szCs w:val="19"/>
        </w:rPr>
      </w:pPr>
      <w:r>
        <w:rPr>
          <w:rFonts w:ascii="Times New Roman" w:eastAsia="Arial Unicode MS" w:hAnsi="Times New Roman"/>
          <w:sz w:val="19"/>
          <w:szCs w:val="19"/>
        </w:rPr>
        <w:t xml:space="preserve">b. </w:t>
      </w:r>
      <w:r w:rsidR="00586E7B" w:rsidRPr="00C92514">
        <w:rPr>
          <w:rFonts w:ascii="Times New Roman" w:eastAsia="Arial Unicode MS" w:hAnsi="Times New Roman"/>
          <w:sz w:val="19"/>
          <w:szCs w:val="19"/>
        </w:rPr>
        <w:t xml:space="preserve">Chi tiết về Tài </w:t>
      </w:r>
      <w:r w:rsidR="003B39C3" w:rsidRPr="00C92514">
        <w:rPr>
          <w:rFonts w:ascii="Times New Roman" w:eastAsia="Arial Unicode MS" w:hAnsi="Times New Roman"/>
          <w:sz w:val="19"/>
          <w:szCs w:val="19"/>
        </w:rPr>
        <w:t>s</w:t>
      </w:r>
      <w:r w:rsidR="00586E7B" w:rsidRPr="00C92514">
        <w:rPr>
          <w:rFonts w:ascii="Times New Roman" w:eastAsia="Arial Unicode MS" w:hAnsi="Times New Roman"/>
          <w:sz w:val="19"/>
          <w:szCs w:val="19"/>
        </w:rPr>
        <w:t xml:space="preserve">ản </w:t>
      </w:r>
      <w:r w:rsidR="003B39C3" w:rsidRPr="00C92514">
        <w:rPr>
          <w:rFonts w:ascii="Times New Roman" w:eastAsia="Arial Unicode MS" w:hAnsi="Times New Roman"/>
          <w:sz w:val="19"/>
          <w:szCs w:val="19"/>
        </w:rPr>
        <w:t>gắn liền với đất</w:t>
      </w:r>
      <w:r w:rsidR="00586E7B" w:rsidRPr="00C92514">
        <w:rPr>
          <w:rFonts w:ascii="Times New Roman" w:eastAsia="Arial Unicode MS" w:hAnsi="Times New Roman"/>
          <w:sz w:val="19"/>
          <w:szCs w:val="19"/>
        </w:rPr>
        <w:t>:</w:t>
      </w:r>
    </w:p>
    <w:p w14:paraId="5DC27063" w14:textId="1C65DE6F" w:rsidR="00C92514" w:rsidRPr="00C92514" w:rsidRDefault="00C92514" w:rsidP="00F25F35">
      <w:pPr>
        <w:numPr>
          <w:ilvl w:val="0"/>
          <w:numId w:val="4"/>
        </w:numPr>
        <w:spacing w:after="0" w:line="240" w:lineRule="auto"/>
        <w:jc w:val="both"/>
        <w:rPr>
          <w:rFonts w:ascii="Times New Roman" w:eastAsia="Arial Unicode MS" w:hAnsi="Times New Roman"/>
          <w:sz w:val="19"/>
          <w:szCs w:val="19"/>
        </w:rPr>
      </w:pPr>
      <w:r w:rsidRPr="00C92514">
        <w:rPr>
          <w:rFonts w:ascii="Times New Roman" w:eastAsia="Arial Unicode MS" w:hAnsi="Times New Roman"/>
          <w:sz w:val="19"/>
          <w:szCs w:val="19"/>
        </w:rPr>
        <w:t>Tên công trình xây dựng:</w:t>
      </w:r>
    </w:p>
    <w:p w14:paraId="2E85B4F5" w14:textId="2E100D28" w:rsidR="00D56D03" w:rsidRPr="00D56D03" w:rsidRDefault="00C92514" w:rsidP="00D56D03">
      <w:pPr>
        <w:numPr>
          <w:ilvl w:val="0"/>
          <w:numId w:val="4"/>
        </w:numPr>
        <w:spacing w:after="120" w:line="240" w:lineRule="auto"/>
        <w:jc w:val="both"/>
        <w:rPr>
          <w:rFonts w:ascii="Times New Roman" w:eastAsia="Arial Unicode MS" w:hAnsi="Times New Roman"/>
          <w:sz w:val="19"/>
          <w:szCs w:val="19"/>
        </w:rPr>
      </w:pPr>
      <w:r w:rsidRPr="00C92514">
        <w:rPr>
          <w:rFonts w:ascii="Times New Roman" w:eastAsia="Arial Unicode MS" w:hAnsi="Times New Roman"/>
          <w:sz w:val="19"/>
          <w:szCs w:val="19"/>
        </w:rPr>
        <w:t xml:space="preserve"> Diện tích sử dụng:</w:t>
      </w:r>
      <w:r w:rsidR="00F25F35" w:rsidRPr="00F25F35">
        <w:t xml:space="preserve"> </w:t>
      </w:r>
      <w:r w:rsidR="00F25F35" w:rsidRPr="00F25F35">
        <w:rPr>
          <w:rFonts w:ascii="Times New Roman" w:eastAsia="Arial Unicode MS" w:hAnsi="Times New Roman"/>
          <w:sz w:val="19"/>
          <w:szCs w:val="19"/>
        </w:rPr>
        <w:t>{%p endfor %}</w:t>
      </w:r>
    </w:p>
    <w:p w14:paraId="4F7D8AB5" w14:textId="77777777" w:rsidR="00670FC8" w:rsidRPr="00C92514" w:rsidRDefault="00670FC8" w:rsidP="00670FC8">
      <w:pPr>
        <w:numPr>
          <w:ilvl w:val="0"/>
          <w:numId w:val="3"/>
        </w:numPr>
        <w:tabs>
          <w:tab w:val="clear" w:pos="3330"/>
        </w:tabs>
        <w:spacing w:before="60" w:after="60" w:line="240" w:lineRule="auto"/>
        <w:ind w:left="360"/>
        <w:jc w:val="both"/>
        <w:rPr>
          <w:rFonts w:ascii="Times New Roman" w:eastAsia="Arial Unicode MS" w:hAnsi="Times New Roman"/>
          <w:sz w:val="19"/>
          <w:szCs w:val="19"/>
        </w:rPr>
      </w:pPr>
      <w:r w:rsidRPr="00C92514">
        <w:rPr>
          <w:rFonts w:ascii="Times New Roman" w:eastAsia="Arial Unicode MS" w:hAnsi="Times New Roman"/>
          <w:sz w:val="19"/>
          <w:szCs w:val="19"/>
        </w:rPr>
        <w:t xml:space="preserve">Tôi/Chúng tôi đồng ý thế chấp toàn bộ </w:t>
      </w:r>
      <w:r w:rsidR="00C624D7" w:rsidRPr="00C92514">
        <w:rPr>
          <w:rFonts w:ascii="Times New Roman" w:eastAsia="Arial Unicode MS" w:hAnsi="Times New Roman"/>
          <w:sz w:val="19"/>
          <w:szCs w:val="19"/>
        </w:rPr>
        <w:t xml:space="preserve">Quyền sử dụng đất và Tài sản gắn liền với đất nêu tại </w:t>
      </w:r>
      <w:r w:rsidR="000D6933" w:rsidRPr="00C92514">
        <w:rPr>
          <w:rFonts w:ascii="Times New Roman" w:eastAsia="Arial Unicode MS" w:hAnsi="Times New Roman"/>
          <w:sz w:val="19"/>
          <w:szCs w:val="19"/>
        </w:rPr>
        <w:t>M</w:t>
      </w:r>
      <w:r w:rsidR="00C624D7" w:rsidRPr="00C92514">
        <w:rPr>
          <w:rFonts w:ascii="Times New Roman" w:eastAsia="Arial Unicode MS" w:hAnsi="Times New Roman"/>
          <w:sz w:val="19"/>
          <w:szCs w:val="19"/>
        </w:rPr>
        <w:t>ục 1</w:t>
      </w:r>
      <w:r w:rsidRPr="00C92514">
        <w:rPr>
          <w:rFonts w:ascii="Times New Roman" w:eastAsia="Arial Unicode MS" w:hAnsi="Times New Roman"/>
          <w:sz w:val="19"/>
          <w:szCs w:val="19"/>
        </w:rPr>
        <w:t xml:space="preserve"> (bao gồm cả phần diện tích nhà ở/công trình xây dựng phát sinh sau khi được cấp giấy chứng nhận quyền sở hữu nhà ở/công trình xây dựng) và tất cả các vật phụ, trang thiết bị kèm theo và phần giá trị công trình, diện tích cải tạo, đầu tư xây dựng thêm gắn liền với nhà ở/công trình xây dựng nêu trên là tài sản thế chấp tại Vietbank để đảm bảo cho toàn bộ nghĩa vụ trả nợ của Tôi/Chúng tôi (gọi chung là Bên Được Cấp Tín Dụng) tại Vietbank.</w:t>
      </w:r>
    </w:p>
    <w:p w14:paraId="1E3F1680" w14:textId="77777777" w:rsidR="00586E7B" w:rsidRPr="00C92514" w:rsidRDefault="00586E7B" w:rsidP="00765E70">
      <w:pPr>
        <w:numPr>
          <w:ilvl w:val="0"/>
          <w:numId w:val="3"/>
        </w:numPr>
        <w:tabs>
          <w:tab w:val="clear" w:pos="3330"/>
        </w:tabs>
        <w:spacing w:before="60" w:after="60" w:line="240" w:lineRule="auto"/>
        <w:ind w:left="360"/>
        <w:jc w:val="both"/>
        <w:rPr>
          <w:rFonts w:ascii="Times New Roman" w:eastAsia="Arial Unicode MS" w:hAnsi="Times New Roman"/>
          <w:sz w:val="19"/>
          <w:szCs w:val="19"/>
          <w:lang w:val="vi-VN"/>
        </w:rPr>
      </w:pPr>
      <w:r w:rsidRPr="00C92514">
        <w:rPr>
          <w:rFonts w:ascii="Times New Roman" w:eastAsia="Arial Unicode MS" w:hAnsi="Times New Roman"/>
          <w:sz w:val="19"/>
          <w:szCs w:val="19"/>
        </w:rPr>
        <w:t xml:space="preserve">Tôi/Chúng tôi cam kết </w:t>
      </w:r>
      <w:r w:rsidRPr="00C92514">
        <w:rPr>
          <w:rFonts w:ascii="Times New Roman" w:eastAsia="Arial Unicode MS" w:hAnsi="Times New Roman"/>
          <w:iCs/>
          <w:color w:val="000000"/>
          <w:sz w:val="19"/>
          <w:szCs w:val="19"/>
        </w:rPr>
        <w:t>không có tranh chấp, khiếu kiện, khiếu nại, không vi phạm quy hoạch, kế hoạch sử dụng đất theo quy định của Nhà nước, không bị kê biên, ngăn chặn giao dịch</w:t>
      </w:r>
      <w:r w:rsidRPr="00C92514">
        <w:rPr>
          <w:rFonts w:ascii="Times New Roman" w:eastAsia="Arial Unicode MS" w:hAnsi="Times New Roman"/>
          <w:i/>
          <w:iCs/>
          <w:color w:val="000000"/>
          <w:sz w:val="19"/>
          <w:szCs w:val="19"/>
        </w:rPr>
        <w:t xml:space="preserve">, </w:t>
      </w:r>
      <w:r w:rsidRPr="00C92514">
        <w:rPr>
          <w:rFonts w:ascii="Times New Roman" w:eastAsia="Arial Unicode MS" w:hAnsi="Times New Roman"/>
          <w:sz w:val="19"/>
          <w:szCs w:val="19"/>
        </w:rPr>
        <w:t xml:space="preserve">không thực hiện bất kỳ giao dịch tặng cho, mua bán, thế chấp/cầm cố, chuyển nhượng, cho thuê/mượn hoặc các giao dịch dân sự khác liên quan đến </w:t>
      </w:r>
      <w:r w:rsidR="00C624D7" w:rsidRPr="00C92514">
        <w:rPr>
          <w:rFonts w:ascii="Times New Roman" w:eastAsia="Arial Unicode MS" w:hAnsi="Times New Roman"/>
          <w:sz w:val="19"/>
          <w:szCs w:val="19"/>
        </w:rPr>
        <w:t>Quyền sử dụng đất và Tài sản gắn liền với đất</w:t>
      </w:r>
      <w:r w:rsidRPr="00C92514">
        <w:rPr>
          <w:rFonts w:ascii="Times New Roman" w:eastAsia="Arial Unicode MS" w:hAnsi="Times New Roman"/>
          <w:sz w:val="19"/>
          <w:szCs w:val="19"/>
        </w:rPr>
        <w:t xml:space="preserve"> nêu trên cho bất kỳ bên thứ ba nào khác. Các giao dịch nêu trên chỉ được thực hiện khi có</w:t>
      </w:r>
      <w:r w:rsidRPr="00C92514">
        <w:rPr>
          <w:rFonts w:ascii="Times New Roman" w:eastAsia="Arial Unicode MS" w:hAnsi="Times New Roman"/>
          <w:sz w:val="19"/>
          <w:szCs w:val="19"/>
          <w:lang w:val="vi-VN"/>
        </w:rPr>
        <w:t xml:space="preserve"> sự đồng ý </w:t>
      </w:r>
      <w:r w:rsidRPr="00C92514">
        <w:rPr>
          <w:rFonts w:ascii="Times New Roman" w:eastAsia="Arial Unicode MS" w:hAnsi="Times New Roman"/>
          <w:sz w:val="19"/>
          <w:szCs w:val="19"/>
        </w:rPr>
        <w:t xml:space="preserve">trước bằng văn bản </w:t>
      </w:r>
      <w:r w:rsidRPr="00C92514">
        <w:rPr>
          <w:rFonts w:ascii="Times New Roman" w:eastAsia="Arial Unicode MS" w:hAnsi="Times New Roman"/>
          <w:sz w:val="19"/>
          <w:szCs w:val="19"/>
          <w:lang w:val="vi-VN"/>
        </w:rPr>
        <w:t xml:space="preserve">của </w:t>
      </w:r>
      <w:r w:rsidRPr="00C92514">
        <w:rPr>
          <w:rFonts w:ascii="Times New Roman" w:eastAsia="Arial Unicode MS" w:hAnsi="Times New Roman"/>
          <w:sz w:val="19"/>
          <w:szCs w:val="19"/>
        </w:rPr>
        <w:t>Vietbank.</w:t>
      </w:r>
    </w:p>
    <w:p w14:paraId="754EF0AF" w14:textId="77777777" w:rsidR="00586E7B" w:rsidRPr="00C92514" w:rsidRDefault="00586E7B" w:rsidP="00765E70">
      <w:pPr>
        <w:spacing w:before="60" w:after="60"/>
        <w:ind w:left="360"/>
        <w:jc w:val="both"/>
        <w:rPr>
          <w:rFonts w:ascii="Times New Roman" w:eastAsia="Arial Unicode MS" w:hAnsi="Times New Roman"/>
          <w:sz w:val="19"/>
          <w:szCs w:val="19"/>
        </w:rPr>
      </w:pPr>
      <w:r w:rsidRPr="00C92514">
        <w:rPr>
          <w:rFonts w:ascii="Times New Roman" w:eastAsia="Arial Unicode MS" w:hAnsi="Times New Roman"/>
          <w:sz w:val="19"/>
          <w:szCs w:val="19"/>
        </w:rPr>
        <w:t>Trường hợp được Vietbank đồng ý cho thuê/</w:t>
      </w:r>
      <w:r w:rsidR="00AA4430" w:rsidRPr="00C92514">
        <w:rPr>
          <w:rFonts w:ascii="Times New Roman" w:eastAsia="Arial Unicode MS" w:hAnsi="Times New Roman"/>
          <w:sz w:val="19"/>
          <w:szCs w:val="19"/>
        </w:rPr>
        <w:t xml:space="preserve">cho </w:t>
      </w:r>
      <w:r w:rsidRPr="00C92514">
        <w:rPr>
          <w:rFonts w:ascii="Times New Roman" w:eastAsia="Arial Unicode MS" w:hAnsi="Times New Roman"/>
          <w:sz w:val="19"/>
          <w:szCs w:val="19"/>
        </w:rPr>
        <w:t xml:space="preserve">mượn </w:t>
      </w:r>
      <w:r w:rsidR="00C624D7" w:rsidRPr="00C92514">
        <w:rPr>
          <w:rFonts w:ascii="Times New Roman" w:eastAsia="Arial Unicode MS" w:hAnsi="Times New Roman"/>
          <w:sz w:val="19"/>
          <w:szCs w:val="19"/>
        </w:rPr>
        <w:t>Quyền sử dụng đất và Tài sản gắn liền với đất</w:t>
      </w:r>
      <w:r w:rsidRPr="00C92514">
        <w:rPr>
          <w:rFonts w:ascii="Times New Roman" w:eastAsia="Arial Unicode MS" w:hAnsi="Times New Roman"/>
          <w:sz w:val="19"/>
          <w:szCs w:val="19"/>
        </w:rPr>
        <w:t>, Tôi/Chúng tôi cam kết thông báo cho Bên thuê/</w:t>
      </w:r>
      <w:r w:rsidR="00AA4430" w:rsidRPr="00C92514">
        <w:rPr>
          <w:rFonts w:ascii="Times New Roman" w:eastAsia="Arial Unicode MS" w:hAnsi="Times New Roman"/>
          <w:sz w:val="19"/>
          <w:szCs w:val="19"/>
        </w:rPr>
        <w:t xml:space="preserve">Bên </w:t>
      </w:r>
      <w:r w:rsidRPr="00C92514">
        <w:rPr>
          <w:rFonts w:ascii="Times New Roman" w:eastAsia="Arial Unicode MS" w:hAnsi="Times New Roman"/>
          <w:sz w:val="19"/>
          <w:szCs w:val="19"/>
        </w:rPr>
        <w:t xml:space="preserve">mượn biết về việc </w:t>
      </w:r>
      <w:r w:rsidR="00C624D7" w:rsidRPr="00C92514">
        <w:rPr>
          <w:rFonts w:ascii="Times New Roman" w:eastAsia="Arial Unicode MS" w:hAnsi="Times New Roman"/>
          <w:sz w:val="19"/>
          <w:szCs w:val="19"/>
        </w:rPr>
        <w:t>Quyền sử dụng đất và Tài sản gắn liền với đất</w:t>
      </w:r>
      <w:r w:rsidRPr="00C92514">
        <w:rPr>
          <w:rFonts w:ascii="Times New Roman" w:eastAsia="Arial Unicode MS" w:hAnsi="Times New Roman"/>
          <w:sz w:val="19"/>
          <w:szCs w:val="19"/>
        </w:rPr>
        <w:t xml:space="preserve"> cho thuê/</w:t>
      </w:r>
      <w:r w:rsidR="00AA4430" w:rsidRPr="00C92514">
        <w:rPr>
          <w:rFonts w:ascii="Times New Roman" w:eastAsia="Arial Unicode MS" w:hAnsi="Times New Roman"/>
          <w:sz w:val="19"/>
          <w:szCs w:val="19"/>
        </w:rPr>
        <w:t xml:space="preserve">cho </w:t>
      </w:r>
      <w:r w:rsidRPr="00C92514">
        <w:rPr>
          <w:rFonts w:ascii="Times New Roman" w:eastAsia="Arial Unicode MS" w:hAnsi="Times New Roman"/>
          <w:sz w:val="19"/>
          <w:szCs w:val="19"/>
        </w:rPr>
        <w:t>mượn đang được thế chấp tại Vietbank. Việc cho thuê/</w:t>
      </w:r>
      <w:r w:rsidR="00AA4430" w:rsidRPr="00C92514">
        <w:rPr>
          <w:rFonts w:ascii="Times New Roman" w:eastAsia="Arial Unicode MS" w:hAnsi="Times New Roman"/>
          <w:sz w:val="19"/>
          <w:szCs w:val="19"/>
        </w:rPr>
        <w:t xml:space="preserve">cho </w:t>
      </w:r>
      <w:r w:rsidRPr="00C92514">
        <w:rPr>
          <w:rFonts w:ascii="Times New Roman" w:eastAsia="Arial Unicode MS" w:hAnsi="Times New Roman"/>
          <w:sz w:val="19"/>
          <w:szCs w:val="19"/>
        </w:rPr>
        <w:t xml:space="preserve">mượn không được ảnh hưởng đến tình trạng </w:t>
      </w:r>
      <w:r w:rsidR="00C624D7" w:rsidRPr="00C92514">
        <w:rPr>
          <w:rFonts w:ascii="Times New Roman" w:eastAsia="Arial Unicode MS" w:hAnsi="Times New Roman"/>
          <w:sz w:val="19"/>
          <w:szCs w:val="19"/>
        </w:rPr>
        <w:t xml:space="preserve">Quyền sử dụng đất và Tài sản gắn liền với đất. </w:t>
      </w:r>
      <w:r w:rsidRPr="00C92514">
        <w:rPr>
          <w:rFonts w:ascii="Times New Roman" w:eastAsia="Arial Unicode MS" w:hAnsi="Times New Roman"/>
          <w:sz w:val="19"/>
          <w:szCs w:val="19"/>
        </w:rPr>
        <w:t xml:space="preserve">Trong trường hợp Vietbank xử lý </w:t>
      </w:r>
      <w:r w:rsidR="00C624D7" w:rsidRPr="00C92514">
        <w:rPr>
          <w:rFonts w:ascii="Times New Roman" w:eastAsia="Arial Unicode MS" w:hAnsi="Times New Roman"/>
          <w:sz w:val="19"/>
          <w:szCs w:val="19"/>
        </w:rPr>
        <w:t xml:space="preserve">Quyền sử dụng đất và Tài sản gắn liền với đất </w:t>
      </w:r>
      <w:r w:rsidRPr="00C92514">
        <w:rPr>
          <w:rFonts w:ascii="Times New Roman" w:eastAsia="Arial Unicode MS" w:hAnsi="Times New Roman"/>
          <w:sz w:val="19"/>
          <w:szCs w:val="19"/>
        </w:rPr>
        <w:t>để thu hồi nợ, Tôi/Chúng tôi và Bên thuê/</w:t>
      </w:r>
      <w:r w:rsidR="00AA4430" w:rsidRPr="00C92514">
        <w:rPr>
          <w:rFonts w:ascii="Times New Roman" w:eastAsia="Arial Unicode MS" w:hAnsi="Times New Roman"/>
          <w:sz w:val="19"/>
          <w:szCs w:val="19"/>
        </w:rPr>
        <w:t xml:space="preserve">Bên </w:t>
      </w:r>
      <w:r w:rsidRPr="00C92514">
        <w:rPr>
          <w:rFonts w:ascii="Times New Roman" w:eastAsia="Arial Unicode MS" w:hAnsi="Times New Roman"/>
          <w:sz w:val="19"/>
          <w:szCs w:val="19"/>
        </w:rPr>
        <w:t xml:space="preserve">mượn cam kết sẽ chấm dứt hợp đồng thuê/mượn </w:t>
      </w:r>
      <w:r w:rsidR="00C624D7" w:rsidRPr="00C92514">
        <w:rPr>
          <w:rFonts w:ascii="Times New Roman" w:eastAsia="Arial Unicode MS" w:hAnsi="Times New Roman"/>
          <w:sz w:val="19"/>
          <w:szCs w:val="19"/>
        </w:rPr>
        <w:t>Quyền sử dụng đất và Tài sản gắn liền với đất</w:t>
      </w:r>
      <w:r w:rsidRPr="00C92514">
        <w:rPr>
          <w:rFonts w:ascii="Times New Roman" w:eastAsia="Arial Unicode MS" w:hAnsi="Times New Roman"/>
          <w:sz w:val="19"/>
          <w:szCs w:val="19"/>
        </w:rPr>
        <w:t xml:space="preserve"> trước thời hạn, vô điều kiện và giao </w:t>
      </w:r>
      <w:r w:rsidR="00C624D7" w:rsidRPr="00C92514">
        <w:rPr>
          <w:rFonts w:ascii="Times New Roman" w:eastAsia="Arial Unicode MS" w:hAnsi="Times New Roman"/>
          <w:sz w:val="19"/>
          <w:szCs w:val="19"/>
        </w:rPr>
        <w:t>Quyền sử dụng đất và Tài sản gắn liền với đất</w:t>
      </w:r>
      <w:r w:rsidRPr="00C92514">
        <w:rPr>
          <w:rFonts w:ascii="Times New Roman" w:eastAsia="Arial Unicode MS" w:hAnsi="Times New Roman"/>
          <w:sz w:val="19"/>
          <w:szCs w:val="19"/>
        </w:rPr>
        <w:t xml:space="preserve"> cho Vietbank.</w:t>
      </w:r>
    </w:p>
    <w:p w14:paraId="70744EA6" w14:textId="77777777" w:rsidR="00586E7B" w:rsidRPr="00C92514" w:rsidRDefault="00586E7B" w:rsidP="00765E70">
      <w:pPr>
        <w:numPr>
          <w:ilvl w:val="0"/>
          <w:numId w:val="3"/>
        </w:numPr>
        <w:tabs>
          <w:tab w:val="clear" w:pos="3330"/>
        </w:tabs>
        <w:spacing w:before="60" w:after="60" w:line="240" w:lineRule="auto"/>
        <w:ind w:left="360"/>
        <w:jc w:val="both"/>
        <w:rPr>
          <w:rFonts w:ascii="Times New Roman" w:eastAsia="Arial Unicode MS" w:hAnsi="Times New Roman"/>
          <w:sz w:val="19"/>
          <w:szCs w:val="19"/>
          <w:lang w:val="vi-VN"/>
        </w:rPr>
      </w:pPr>
      <w:r w:rsidRPr="00C92514">
        <w:rPr>
          <w:rFonts w:ascii="Times New Roman" w:eastAsia="Arial Unicode MS" w:hAnsi="Times New Roman"/>
          <w:sz w:val="19"/>
          <w:szCs w:val="19"/>
        </w:rPr>
        <w:t xml:space="preserve">Tôi/Chúng tôi cam kết giữ nguyên hiện trạng </w:t>
      </w:r>
      <w:r w:rsidR="00C624D7" w:rsidRPr="00C92514">
        <w:rPr>
          <w:rFonts w:ascii="Times New Roman" w:eastAsia="Arial Unicode MS" w:hAnsi="Times New Roman"/>
          <w:sz w:val="19"/>
          <w:szCs w:val="19"/>
        </w:rPr>
        <w:t>Quyền sử dụng đất và Tài sản gắn liền với đất</w:t>
      </w:r>
      <w:r w:rsidRPr="00C92514">
        <w:rPr>
          <w:rFonts w:ascii="Times New Roman" w:eastAsia="Arial Unicode MS" w:hAnsi="Times New Roman"/>
          <w:sz w:val="19"/>
          <w:szCs w:val="19"/>
        </w:rPr>
        <w:t xml:space="preserve"> theo Bản cam kết này. Mọi hoạt động cải tạo, sửa chữa, tu bổ </w:t>
      </w:r>
      <w:r w:rsidR="00C624D7" w:rsidRPr="00C92514">
        <w:rPr>
          <w:rFonts w:ascii="Times New Roman" w:eastAsia="Arial Unicode MS" w:hAnsi="Times New Roman"/>
          <w:sz w:val="19"/>
          <w:szCs w:val="19"/>
        </w:rPr>
        <w:t xml:space="preserve">Quyền sử dụng đất và Tài sản gắn liền với đất </w:t>
      </w:r>
      <w:r w:rsidRPr="00C92514">
        <w:rPr>
          <w:rFonts w:ascii="Times New Roman" w:eastAsia="Arial Unicode MS" w:hAnsi="Times New Roman"/>
          <w:sz w:val="19"/>
          <w:szCs w:val="19"/>
        </w:rPr>
        <w:t xml:space="preserve">làm ảnh hưởng đến diện tích, kết cấu, giá trị của </w:t>
      </w:r>
      <w:r w:rsidR="00C624D7" w:rsidRPr="00C92514">
        <w:rPr>
          <w:rFonts w:ascii="Times New Roman" w:eastAsia="Arial Unicode MS" w:hAnsi="Times New Roman"/>
          <w:sz w:val="19"/>
          <w:szCs w:val="19"/>
        </w:rPr>
        <w:t xml:space="preserve">Quyền sử dụng đất và Tài sản gắn liền với đất </w:t>
      </w:r>
      <w:r w:rsidRPr="00C92514">
        <w:rPr>
          <w:rFonts w:ascii="Times New Roman" w:eastAsia="Arial Unicode MS" w:hAnsi="Times New Roman"/>
          <w:sz w:val="19"/>
          <w:szCs w:val="19"/>
        </w:rPr>
        <w:t>nêu trên phải được sự đồng ý trước bằng văn bản của</w:t>
      </w:r>
      <w:r w:rsidRPr="00C92514">
        <w:rPr>
          <w:rFonts w:ascii="Times New Roman" w:eastAsia="Arial Unicode MS" w:hAnsi="Times New Roman"/>
          <w:color w:val="FF0000"/>
          <w:sz w:val="19"/>
          <w:szCs w:val="19"/>
        </w:rPr>
        <w:t xml:space="preserve"> </w:t>
      </w:r>
      <w:r w:rsidRPr="00C92514">
        <w:rPr>
          <w:rFonts w:ascii="Times New Roman" w:eastAsia="Arial Unicode MS" w:hAnsi="Times New Roman"/>
          <w:sz w:val="19"/>
          <w:szCs w:val="19"/>
        </w:rPr>
        <w:t>cấp có thẩm quyền Vietbank.</w:t>
      </w:r>
    </w:p>
    <w:p w14:paraId="38FA37DB" w14:textId="77777777" w:rsidR="00586E7B" w:rsidRPr="00C92514" w:rsidRDefault="00586E7B" w:rsidP="00765E70">
      <w:pPr>
        <w:numPr>
          <w:ilvl w:val="0"/>
          <w:numId w:val="3"/>
        </w:numPr>
        <w:tabs>
          <w:tab w:val="clear" w:pos="3330"/>
        </w:tabs>
        <w:spacing w:before="60" w:after="60" w:line="240" w:lineRule="auto"/>
        <w:ind w:left="360"/>
        <w:jc w:val="both"/>
        <w:rPr>
          <w:rFonts w:ascii="Times New Roman" w:eastAsia="Arial Unicode MS" w:hAnsi="Times New Roman"/>
          <w:sz w:val="19"/>
          <w:szCs w:val="19"/>
        </w:rPr>
      </w:pPr>
      <w:r w:rsidRPr="00C92514">
        <w:rPr>
          <w:rFonts w:ascii="Times New Roman" w:eastAsia="Arial Unicode MS" w:hAnsi="Times New Roman"/>
          <w:sz w:val="19"/>
          <w:szCs w:val="19"/>
        </w:rPr>
        <w:t xml:space="preserve">Tôi/Chúng tôi cam kết mua bảo hiểm cho </w:t>
      </w:r>
      <w:r w:rsidR="003B39C3" w:rsidRPr="00C92514">
        <w:rPr>
          <w:rFonts w:ascii="Times New Roman" w:eastAsia="Arial Unicode MS" w:hAnsi="Times New Roman"/>
          <w:sz w:val="19"/>
          <w:szCs w:val="19"/>
        </w:rPr>
        <w:t xml:space="preserve">Tài sản gắn liền với đất </w:t>
      </w:r>
      <w:r w:rsidRPr="00C92514">
        <w:rPr>
          <w:rFonts w:ascii="Times New Roman" w:eastAsia="Arial Unicode MS" w:hAnsi="Times New Roman"/>
          <w:sz w:val="19"/>
          <w:szCs w:val="19"/>
        </w:rPr>
        <w:t xml:space="preserve">trong suốt thời gian thế chấp nếu </w:t>
      </w:r>
      <w:r w:rsidR="003B39C3" w:rsidRPr="00C92514">
        <w:rPr>
          <w:rFonts w:ascii="Times New Roman" w:eastAsia="Arial Unicode MS" w:hAnsi="Times New Roman"/>
          <w:sz w:val="19"/>
          <w:szCs w:val="19"/>
        </w:rPr>
        <w:t xml:space="preserve">Tài sản gắn liền với đất </w:t>
      </w:r>
      <w:r w:rsidRPr="00C92514">
        <w:rPr>
          <w:rFonts w:ascii="Times New Roman" w:eastAsia="Arial Unicode MS" w:hAnsi="Times New Roman"/>
          <w:sz w:val="19"/>
          <w:szCs w:val="19"/>
        </w:rPr>
        <w:t>bắt buộc phải mua bảo hiểm theo quy định của pháp luật hoặc theo quy định của Vietbank. Hợp đồng bảo hiểm phải có nội dung điều khoản quyền thụ hưởng bảo hiểm đầu tiên và duy nhất thuộc về Vietbank khi có sự kiện bảo hiểm xảy ra.</w:t>
      </w:r>
    </w:p>
    <w:p w14:paraId="723DA8A5" w14:textId="77777777" w:rsidR="00586E7B" w:rsidRPr="00C92514" w:rsidRDefault="00586E7B" w:rsidP="00765E70">
      <w:pPr>
        <w:numPr>
          <w:ilvl w:val="0"/>
          <w:numId w:val="3"/>
        </w:numPr>
        <w:tabs>
          <w:tab w:val="clear" w:pos="3330"/>
        </w:tabs>
        <w:spacing w:before="60" w:after="60" w:line="240" w:lineRule="auto"/>
        <w:ind w:left="360"/>
        <w:jc w:val="both"/>
        <w:rPr>
          <w:rFonts w:ascii="Times New Roman" w:eastAsia="Arial Unicode MS" w:hAnsi="Times New Roman"/>
          <w:sz w:val="19"/>
          <w:szCs w:val="19"/>
          <w:lang w:val="vi-VN"/>
        </w:rPr>
      </w:pPr>
      <w:r w:rsidRPr="00C92514">
        <w:rPr>
          <w:rFonts w:ascii="Times New Roman" w:eastAsia="Arial Unicode MS" w:hAnsi="Times New Roman"/>
          <w:sz w:val="19"/>
          <w:szCs w:val="19"/>
        </w:rPr>
        <w:t xml:space="preserve">Trường hợp Vietbank xử lý </w:t>
      </w:r>
      <w:r w:rsidR="00C624D7" w:rsidRPr="00C92514">
        <w:rPr>
          <w:rFonts w:ascii="Times New Roman" w:eastAsia="Arial Unicode MS" w:hAnsi="Times New Roman"/>
          <w:sz w:val="19"/>
          <w:szCs w:val="19"/>
        </w:rPr>
        <w:t xml:space="preserve">Quyền sử dụng đất và Tài sản gắn liền với đất </w:t>
      </w:r>
      <w:r w:rsidRPr="00C92514">
        <w:rPr>
          <w:rFonts w:ascii="Times New Roman" w:eastAsia="Arial Unicode MS" w:hAnsi="Times New Roman"/>
          <w:sz w:val="19"/>
          <w:szCs w:val="19"/>
        </w:rPr>
        <w:t>để thu hồi nợ, Tôi/Chúng tôi</w:t>
      </w:r>
      <w:r w:rsidRPr="00C92514">
        <w:rPr>
          <w:rFonts w:ascii="Times New Roman" w:eastAsia="Arial Unicode MS" w:hAnsi="Times New Roman"/>
          <w:sz w:val="19"/>
          <w:szCs w:val="19"/>
          <w:lang w:val="vi-VN"/>
        </w:rPr>
        <w:t xml:space="preserve"> </w:t>
      </w:r>
      <w:r w:rsidRPr="00C92514">
        <w:rPr>
          <w:rFonts w:ascii="Times New Roman" w:eastAsia="Arial Unicode MS" w:hAnsi="Times New Roman"/>
          <w:sz w:val="19"/>
          <w:szCs w:val="19"/>
        </w:rPr>
        <w:t>xác nhận và đ</w:t>
      </w:r>
      <w:r w:rsidRPr="00C92514">
        <w:rPr>
          <w:rFonts w:ascii="Times New Roman" w:eastAsia="Arial Unicode MS" w:hAnsi="Times New Roman"/>
          <w:sz w:val="19"/>
          <w:szCs w:val="19"/>
          <w:lang w:val="vi-VN"/>
        </w:rPr>
        <w:t xml:space="preserve">ồng ý </w:t>
      </w:r>
      <w:r w:rsidRPr="00C92514">
        <w:rPr>
          <w:rFonts w:ascii="Times New Roman" w:eastAsia="Arial Unicode MS" w:hAnsi="Times New Roman"/>
          <w:sz w:val="19"/>
          <w:szCs w:val="19"/>
        </w:rPr>
        <w:t xml:space="preserve">rằng Vietbank có toàn quyền xử lý đồng thời </w:t>
      </w:r>
      <w:r w:rsidR="00C624D7" w:rsidRPr="00C92514">
        <w:rPr>
          <w:rFonts w:ascii="Times New Roman" w:eastAsia="Arial Unicode MS" w:hAnsi="Times New Roman"/>
          <w:sz w:val="19"/>
          <w:szCs w:val="19"/>
        </w:rPr>
        <w:t xml:space="preserve">Quyền sử dụng đất và Tài sản gắn liền với đất </w:t>
      </w:r>
      <w:r w:rsidRPr="00C92514">
        <w:rPr>
          <w:rFonts w:ascii="Times New Roman" w:eastAsia="Arial Unicode MS" w:hAnsi="Times New Roman"/>
          <w:sz w:val="19"/>
          <w:szCs w:val="19"/>
        </w:rPr>
        <w:t>nêu trên với quyền sử dụng đất</w:t>
      </w:r>
      <w:r w:rsidR="006D5580" w:rsidRPr="00C92514">
        <w:rPr>
          <w:rFonts w:ascii="Times New Roman" w:eastAsia="Arial Unicode MS" w:hAnsi="Times New Roman"/>
          <w:sz w:val="19"/>
          <w:szCs w:val="19"/>
        </w:rPr>
        <w:t>, tài sản gắn liền với đất</w:t>
      </w:r>
      <w:r w:rsidRPr="00C92514">
        <w:rPr>
          <w:rFonts w:ascii="Times New Roman" w:eastAsia="Arial Unicode MS" w:hAnsi="Times New Roman"/>
          <w:sz w:val="19"/>
          <w:szCs w:val="19"/>
        </w:rPr>
        <w:t xml:space="preserve"> đã được thế chấp theo </w:t>
      </w:r>
      <w:r w:rsidR="00AD418F" w:rsidRPr="00C92514">
        <w:rPr>
          <w:rFonts w:ascii="Times New Roman" w:eastAsia="Arial Unicode MS" w:hAnsi="Times New Roman"/>
          <w:sz w:val="19"/>
          <w:szCs w:val="19"/>
        </w:rPr>
        <w:t>Hợp Đồng Thế Chấp.</w:t>
      </w:r>
      <w:r w:rsidRPr="00C92514">
        <w:rPr>
          <w:rFonts w:ascii="Times New Roman" w:eastAsia="Arial Unicode MS" w:hAnsi="Times New Roman"/>
          <w:sz w:val="19"/>
          <w:szCs w:val="19"/>
        </w:rPr>
        <w:t xml:space="preserve"> Tôi/Chúng tôi</w:t>
      </w:r>
      <w:r w:rsidRPr="00C92514">
        <w:rPr>
          <w:rFonts w:ascii="Times New Roman" w:eastAsia="Arial Unicode MS" w:hAnsi="Times New Roman"/>
          <w:sz w:val="19"/>
          <w:szCs w:val="19"/>
          <w:lang w:val="vi-VN"/>
        </w:rPr>
        <w:t xml:space="preserve"> </w:t>
      </w:r>
      <w:r w:rsidRPr="00C92514">
        <w:rPr>
          <w:rFonts w:ascii="Times New Roman" w:eastAsia="Arial Unicode MS" w:hAnsi="Times New Roman"/>
          <w:sz w:val="19"/>
          <w:szCs w:val="19"/>
        </w:rPr>
        <w:t xml:space="preserve">cam kết phối hợp và hỗ trợ Vietbank thực hiện </w:t>
      </w:r>
      <w:r w:rsidRPr="00C92514">
        <w:rPr>
          <w:rFonts w:ascii="Times New Roman" w:eastAsia="Arial Unicode MS" w:hAnsi="Times New Roman"/>
          <w:sz w:val="19"/>
          <w:szCs w:val="19"/>
          <w:lang w:val="vi-VN"/>
        </w:rPr>
        <w:t xml:space="preserve">mọi biện pháp xử lý </w:t>
      </w:r>
      <w:r w:rsidRPr="00C92514">
        <w:rPr>
          <w:rFonts w:ascii="Times New Roman" w:eastAsia="Arial Unicode MS" w:hAnsi="Times New Roman"/>
          <w:sz w:val="19"/>
          <w:szCs w:val="19"/>
        </w:rPr>
        <w:t xml:space="preserve">đối với </w:t>
      </w:r>
      <w:r w:rsidR="00C624D7" w:rsidRPr="00C92514">
        <w:rPr>
          <w:rFonts w:ascii="Times New Roman" w:eastAsia="Arial Unicode MS" w:hAnsi="Times New Roman"/>
          <w:sz w:val="19"/>
          <w:szCs w:val="19"/>
        </w:rPr>
        <w:t>Quyền sử dụng đất và Tài sản gắn liền với đất</w:t>
      </w:r>
      <w:r w:rsidRPr="00C92514">
        <w:rPr>
          <w:rFonts w:ascii="Times New Roman" w:eastAsia="Arial Unicode MS" w:hAnsi="Times New Roman"/>
          <w:sz w:val="19"/>
          <w:szCs w:val="19"/>
        </w:rPr>
        <w:t xml:space="preserve"> nêu trên</w:t>
      </w:r>
      <w:r w:rsidRPr="00C92514">
        <w:rPr>
          <w:rFonts w:ascii="Times New Roman" w:eastAsia="Arial Unicode MS" w:hAnsi="Times New Roman"/>
          <w:sz w:val="19"/>
          <w:szCs w:val="19"/>
          <w:lang w:val="vi-VN"/>
        </w:rPr>
        <w:t>.</w:t>
      </w:r>
      <w:r w:rsidRPr="00C92514">
        <w:rPr>
          <w:rFonts w:ascii="Times New Roman" w:eastAsia="Arial Unicode MS" w:hAnsi="Times New Roman"/>
          <w:sz w:val="19"/>
          <w:szCs w:val="19"/>
        </w:rPr>
        <w:t xml:space="preserve"> Toàn bộ số tiền thu được từ việc xử lý </w:t>
      </w:r>
      <w:r w:rsidR="00C624D7" w:rsidRPr="00C92514">
        <w:rPr>
          <w:rFonts w:ascii="Times New Roman" w:eastAsia="Arial Unicode MS" w:hAnsi="Times New Roman"/>
          <w:sz w:val="19"/>
          <w:szCs w:val="19"/>
        </w:rPr>
        <w:t xml:space="preserve">Quyền sử dụng đất và Tài sản gắn liền với đất </w:t>
      </w:r>
      <w:r w:rsidRPr="00C92514">
        <w:rPr>
          <w:rFonts w:ascii="Times New Roman" w:eastAsia="Arial Unicode MS" w:hAnsi="Times New Roman"/>
          <w:sz w:val="19"/>
          <w:szCs w:val="19"/>
        </w:rPr>
        <w:t xml:space="preserve">nêu trên sẽ được sử dụng để thanh toán cho Vietbank. </w:t>
      </w:r>
    </w:p>
    <w:p w14:paraId="427BA4D9" w14:textId="77777777" w:rsidR="00A23831" w:rsidRPr="00C92514" w:rsidRDefault="00A23831" w:rsidP="00A23831">
      <w:pPr>
        <w:numPr>
          <w:ilvl w:val="0"/>
          <w:numId w:val="3"/>
        </w:numPr>
        <w:tabs>
          <w:tab w:val="clear" w:pos="3330"/>
        </w:tabs>
        <w:spacing w:before="60" w:after="60" w:line="240" w:lineRule="auto"/>
        <w:ind w:left="360"/>
        <w:jc w:val="both"/>
        <w:rPr>
          <w:rFonts w:ascii="Times New Roman" w:eastAsia="Arial Unicode MS" w:hAnsi="Times New Roman"/>
          <w:sz w:val="19"/>
          <w:szCs w:val="19"/>
        </w:rPr>
      </w:pPr>
      <w:r w:rsidRPr="00C92514">
        <w:rPr>
          <w:rFonts w:ascii="Times New Roman" w:eastAsia="Arial Unicode MS" w:hAnsi="Times New Roman"/>
          <w:sz w:val="19"/>
          <w:szCs w:val="19"/>
        </w:rPr>
        <w:lastRenderedPageBreak/>
        <w:t xml:space="preserve">Khi xử lý tài sản thế chấp, nếu diện tích đất, diện tích xây dựng được thế chấp thay đổi vì bất cứ lý do gì (lớn hơn hoặc nhỏ hơn so với diện tích đất, diện tích xây dựng trong hợp đồng thế chấp hoặc cam kết này), </w:t>
      </w:r>
      <w:r w:rsidR="003B39C3" w:rsidRPr="00C92514">
        <w:rPr>
          <w:rFonts w:ascii="Times New Roman" w:eastAsia="Arial Unicode MS" w:hAnsi="Times New Roman"/>
          <w:sz w:val="19"/>
          <w:szCs w:val="19"/>
        </w:rPr>
        <w:t>Vietbank</w:t>
      </w:r>
      <w:r w:rsidRPr="00C92514">
        <w:rPr>
          <w:rFonts w:ascii="Times New Roman" w:eastAsia="Arial Unicode MS" w:hAnsi="Times New Roman"/>
          <w:sz w:val="19"/>
          <w:szCs w:val="19"/>
        </w:rPr>
        <w:t xml:space="preserve"> hoặc cơ quan có thẩm quyền có toàn quyền xử lý toàn bộ tài sản thế chấp (cả phần diện tích vượt quá) để thu hồi nợ. Bên thế chấp không thể nêu ra lý do này để giữ lại một phần tài sản thế chấp hoặc ngăn cản </w:t>
      </w:r>
      <w:r w:rsidR="003B39C3" w:rsidRPr="00C92514">
        <w:rPr>
          <w:rFonts w:ascii="Times New Roman" w:eastAsia="Arial Unicode MS" w:hAnsi="Times New Roman"/>
          <w:sz w:val="19"/>
          <w:szCs w:val="19"/>
        </w:rPr>
        <w:t>Vietbank</w:t>
      </w:r>
      <w:r w:rsidRPr="00C92514">
        <w:rPr>
          <w:rFonts w:ascii="Times New Roman" w:eastAsia="Arial Unicode MS" w:hAnsi="Times New Roman"/>
          <w:sz w:val="19"/>
          <w:szCs w:val="19"/>
        </w:rPr>
        <w:t xml:space="preserve"> xử lý tài sản thế chấp để thu hồi nợ.</w:t>
      </w:r>
      <w:r w:rsidRPr="00C92514">
        <w:rPr>
          <w:rFonts w:ascii="Times New Roman" w:hAnsi="Times New Roman"/>
          <w:sz w:val="19"/>
          <w:szCs w:val="19"/>
        </w:rPr>
        <w:t xml:space="preserve"> </w:t>
      </w:r>
      <w:r w:rsidRPr="00C92514">
        <w:rPr>
          <w:rFonts w:ascii="Times New Roman" w:eastAsia="Arial Unicode MS" w:hAnsi="Times New Roman"/>
          <w:sz w:val="19"/>
          <w:szCs w:val="19"/>
        </w:rPr>
        <w:t xml:space="preserve">Các chi phí để thực hiện nghĩa vụ với Nhà nước phát sinh từ việc xử lý phần tài sản vượt quá sẽ do Bên thế chấp chịu. Trường hợp </w:t>
      </w:r>
      <w:r w:rsidR="003B39C3" w:rsidRPr="00C92514">
        <w:rPr>
          <w:rFonts w:ascii="Times New Roman" w:eastAsia="Arial Unicode MS" w:hAnsi="Times New Roman"/>
          <w:sz w:val="19"/>
          <w:szCs w:val="19"/>
        </w:rPr>
        <w:t>Vietbank</w:t>
      </w:r>
      <w:r w:rsidRPr="00C92514">
        <w:rPr>
          <w:rFonts w:ascii="Times New Roman" w:eastAsia="Arial Unicode MS" w:hAnsi="Times New Roman"/>
          <w:sz w:val="19"/>
          <w:szCs w:val="19"/>
        </w:rPr>
        <w:t xml:space="preserve"> đã nộp thay cho Bên thế chấp, chi phí sẽ được trừ vào số tiền xử lý tài sản thế chấp hoặc Bên thế chấp nhận nợ với </w:t>
      </w:r>
      <w:r w:rsidR="003B39C3" w:rsidRPr="00C92514">
        <w:rPr>
          <w:rFonts w:ascii="Times New Roman" w:eastAsia="Arial Unicode MS" w:hAnsi="Times New Roman"/>
          <w:sz w:val="19"/>
          <w:szCs w:val="19"/>
        </w:rPr>
        <w:t>Vietbank</w:t>
      </w:r>
      <w:r w:rsidRPr="00C92514">
        <w:rPr>
          <w:rFonts w:ascii="Times New Roman" w:eastAsia="Arial Unicode MS" w:hAnsi="Times New Roman"/>
          <w:sz w:val="19"/>
          <w:szCs w:val="19"/>
        </w:rPr>
        <w:t xml:space="preserve"> và phải tiếp tục thực hiện nghĩa vụ trả nợ.</w:t>
      </w:r>
    </w:p>
    <w:p w14:paraId="1C6FE9AF" w14:textId="77777777" w:rsidR="00586E7B" w:rsidRPr="00C92514" w:rsidRDefault="00586E7B" w:rsidP="00765E70">
      <w:pPr>
        <w:numPr>
          <w:ilvl w:val="0"/>
          <w:numId w:val="3"/>
        </w:numPr>
        <w:tabs>
          <w:tab w:val="clear" w:pos="3330"/>
        </w:tabs>
        <w:spacing w:before="60" w:after="60" w:line="240" w:lineRule="auto"/>
        <w:ind w:left="360"/>
        <w:jc w:val="both"/>
        <w:rPr>
          <w:rFonts w:ascii="Times New Roman" w:eastAsia="Arial Unicode MS" w:hAnsi="Times New Roman"/>
          <w:sz w:val="19"/>
          <w:szCs w:val="19"/>
        </w:rPr>
      </w:pPr>
      <w:r w:rsidRPr="00C92514">
        <w:rPr>
          <w:rFonts w:ascii="Times New Roman" w:eastAsia="Arial Unicode MS" w:hAnsi="Times New Roman"/>
          <w:sz w:val="19"/>
          <w:szCs w:val="19"/>
        </w:rPr>
        <w:t xml:space="preserve">Tôi/Chúng tôi cam kết không lấy lý do </w:t>
      </w:r>
      <w:r w:rsidR="00C624D7" w:rsidRPr="00C92514">
        <w:rPr>
          <w:rFonts w:ascii="Times New Roman" w:eastAsia="Arial Unicode MS" w:hAnsi="Times New Roman"/>
          <w:sz w:val="19"/>
          <w:szCs w:val="19"/>
        </w:rPr>
        <w:t xml:space="preserve">Quyền sử dụng đất và Tài sản gắn liền với đất </w:t>
      </w:r>
      <w:r w:rsidRPr="00C92514">
        <w:rPr>
          <w:rFonts w:ascii="Times New Roman" w:eastAsia="Arial Unicode MS" w:hAnsi="Times New Roman"/>
          <w:sz w:val="19"/>
          <w:szCs w:val="19"/>
        </w:rPr>
        <w:t xml:space="preserve">chưa được chứng nhận quyền sở hữu và/hoặc bất kỳ lý do nào khác để cản trở Vietbank xử lý </w:t>
      </w:r>
      <w:r w:rsidR="00C624D7" w:rsidRPr="00C92514">
        <w:rPr>
          <w:rFonts w:ascii="Times New Roman" w:eastAsia="Arial Unicode MS" w:hAnsi="Times New Roman"/>
          <w:sz w:val="19"/>
          <w:szCs w:val="19"/>
        </w:rPr>
        <w:t>Quyền sử dụng đất và Tài sản gắn liền với đất</w:t>
      </w:r>
      <w:r w:rsidRPr="00C92514">
        <w:rPr>
          <w:rFonts w:ascii="Times New Roman" w:eastAsia="Arial Unicode MS" w:hAnsi="Times New Roman"/>
          <w:sz w:val="19"/>
          <w:szCs w:val="19"/>
        </w:rPr>
        <w:t xml:space="preserve"> nêu trên hoặc yêu cầu cơ quan nhà nước có thẩm quyền kê biên, phát mãi </w:t>
      </w:r>
      <w:r w:rsidR="00C624D7" w:rsidRPr="00C92514">
        <w:rPr>
          <w:rFonts w:ascii="Times New Roman" w:eastAsia="Arial Unicode MS" w:hAnsi="Times New Roman"/>
          <w:sz w:val="19"/>
          <w:szCs w:val="19"/>
        </w:rPr>
        <w:t>Quyền sử dụng đất và Tài sản gắn liền với đất</w:t>
      </w:r>
      <w:r w:rsidRPr="00C92514">
        <w:rPr>
          <w:rFonts w:ascii="Times New Roman" w:eastAsia="Arial Unicode MS" w:hAnsi="Times New Roman"/>
          <w:sz w:val="19"/>
          <w:szCs w:val="19"/>
        </w:rPr>
        <w:t xml:space="preserve"> nêu trên để thanh toán nợ cho Vietbank.</w:t>
      </w:r>
      <w:r w:rsidRPr="00C92514">
        <w:rPr>
          <w:rFonts w:ascii="Times New Roman" w:eastAsia="Arial Unicode MS" w:hAnsi="Times New Roman"/>
          <w:sz w:val="19"/>
          <w:szCs w:val="19"/>
          <w:lang w:val="vi-VN"/>
        </w:rPr>
        <w:t xml:space="preserve"> </w:t>
      </w:r>
    </w:p>
    <w:p w14:paraId="0C6491AE" w14:textId="77777777" w:rsidR="00586E7B" w:rsidRPr="00C92514" w:rsidRDefault="00586E7B" w:rsidP="00765E70">
      <w:pPr>
        <w:numPr>
          <w:ilvl w:val="0"/>
          <w:numId w:val="3"/>
        </w:numPr>
        <w:tabs>
          <w:tab w:val="clear" w:pos="3330"/>
        </w:tabs>
        <w:spacing w:before="60" w:after="60" w:line="240" w:lineRule="auto"/>
        <w:ind w:left="360"/>
        <w:jc w:val="both"/>
        <w:rPr>
          <w:rFonts w:ascii="Times New Roman" w:eastAsia="Arial Unicode MS" w:hAnsi="Times New Roman"/>
          <w:sz w:val="19"/>
          <w:szCs w:val="19"/>
          <w:lang w:val="vi-VN"/>
        </w:rPr>
      </w:pPr>
      <w:r w:rsidRPr="00C92514">
        <w:rPr>
          <w:rFonts w:ascii="Times New Roman" w:eastAsia="Arial Unicode MS" w:hAnsi="Times New Roman"/>
          <w:sz w:val="19"/>
          <w:szCs w:val="19"/>
        </w:rPr>
        <w:t>Tôi/Chúng tôi cam kết thực hiện đúng và đầy đủ tất cả những nội dung theo Bản cam kết này và chịu hoàn toàn trách nhiệm trước pháp luật đối với bất kỳ vi phạm nào. Trường hợp Tôi/Chúng tôi vi phạm nội dung Bản cam kết này thì Vietbank</w:t>
      </w:r>
      <w:r w:rsidRPr="00C92514">
        <w:rPr>
          <w:rFonts w:ascii="Times New Roman" w:eastAsia="Arial Unicode MS" w:hAnsi="Times New Roman"/>
          <w:sz w:val="19"/>
          <w:szCs w:val="19"/>
          <w:lang w:val="vi-VN"/>
        </w:rPr>
        <w:t xml:space="preserve"> có quyền thực hiện các biện pháp thu hồi nợ trước hạn</w:t>
      </w:r>
      <w:r w:rsidR="00333C59" w:rsidRPr="00C92514">
        <w:rPr>
          <w:rFonts w:ascii="Times New Roman" w:eastAsia="Arial Unicode MS" w:hAnsi="Times New Roman"/>
          <w:sz w:val="19"/>
          <w:szCs w:val="19"/>
        </w:rPr>
        <w:t xml:space="preserve"> và/hoặc điều chỉnh, chấm dứt các khoản cấp tín dụ</w:t>
      </w:r>
      <w:r w:rsidR="007100F4" w:rsidRPr="00C92514">
        <w:rPr>
          <w:rFonts w:ascii="Times New Roman" w:eastAsia="Arial Unicode MS" w:hAnsi="Times New Roman"/>
          <w:sz w:val="19"/>
          <w:szCs w:val="19"/>
        </w:rPr>
        <w:t>ng của Tôi/Chúng tôi tại Vietbank</w:t>
      </w:r>
      <w:r w:rsidRPr="00C92514">
        <w:rPr>
          <w:rFonts w:ascii="Times New Roman" w:eastAsia="Arial Unicode MS" w:hAnsi="Times New Roman"/>
          <w:sz w:val="19"/>
          <w:szCs w:val="19"/>
          <w:lang w:val="vi-VN"/>
        </w:rPr>
        <w:t>.</w:t>
      </w:r>
    </w:p>
    <w:p w14:paraId="09356F0B" w14:textId="77777777" w:rsidR="00586E7B" w:rsidRPr="00C92514" w:rsidRDefault="00586E7B" w:rsidP="00765E70">
      <w:pPr>
        <w:spacing w:before="60" w:after="60"/>
        <w:jc w:val="both"/>
        <w:rPr>
          <w:rFonts w:ascii="Times New Roman" w:eastAsia="Arial Unicode MS" w:hAnsi="Times New Roman"/>
          <w:sz w:val="19"/>
          <w:szCs w:val="19"/>
        </w:rPr>
      </w:pPr>
      <w:r w:rsidRPr="00C92514">
        <w:rPr>
          <w:rFonts w:ascii="Times New Roman" w:eastAsia="Arial Unicode MS" w:hAnsi="Times New Roman"/>
          <w:sz w:val="19"/>
          <w:szCs w:val="19"/>
        </w:rPr>
        <w:t>Bằng việc ký tên vào Bản cam kết này, Tôi/Chúng tôi thừa nhận n</w:t>
      </w:r>
      <w:r w:rsidRPr="00C92514">
        <w:rPr>
          <w:rFonts w:ascii="Times New Roman" w:eastAsia="Arial Unicode MS" w:hAnsi="Times New Roman"/>
          <w:sz w:val="19"/>
          <w:szCs w:val="19"/>
          <w:lang w:val="vi-VN"/>
        </w:rPr>
        <w:t xml:space="preserve">hững cam kết </w:t>
      </w:r>
      <w:r w:rsidRPr="00C92514">
        <w:rPr>
          <w:rFonts w:ascii="Times New Roman" w:eastAsia="Arial Unicode MS" w:hAnsi="Times New Roman"/>
          <w:sz w:val="19"/>
          <w:szCs w:val="19"/>
        </w:rPr>
        <w:t xml:space="preserve">nêu </w:t>
      </w:r>
      <w:r w:rsidRPr="00C92514">
        <w:rPr>
          <w:rFonts w:ascii="Times New Roman" w:eastAsia="Arial Unicode MS" w:hAnsi="Times New Roman"/>
          <w:sz w:val="19"/>
          <w:szCs w:val="19"/>
          <w:lang w:val="vi-VN"/>
        </w:rPr>
        <w:t xml:space="preserve">trên </w:t>
      </w:r>
      <w:r w:rsidRPr="00C92514">
        <w:rPr>
          <w:rFonts w:ascii="Times New Roman" w:eastAsia="Arial Unicode MS" w:hAnsi="Times New Roman"/>
          <w:sz w:val="19"/>
          <w:szCs w:val="19"/>
        </w:rPr>
        <w:t>là hoàn toàn</w:t>
      </w:r>
      <w:r w:rsidRPr="00C92514">
        <w:rPr>
          <w:rFonts w:ascii="Times New Roman" w:eastAsia="Arial Unicode MS" w:hAnsi="Times New Roman"/>
          <w:sz w:val="19"/>
          <w:szCs w:val="19"/>
          <w:lang w:val="vi-VN"/>
        </w:rPr>
        <w:t xml:space="preserve"> tự nguyện</w:t>
      </w:r>
      <w:r w:rsidRPr="00C92514">
        <w:rPr>
          <w:rFonts w:ascii="Times New Roman" w:eastAsia="Arial Unicode MS" w:hAnsi="Times New Roman"/>
          <w:sz w:val="19"/>
          <w:szCs w:val="19"/>
        </w:rPr>
        <w:t xml:space="preserve">, xuất phát từ tinh thần </w:t>
      </w:r>
      <w:r w:rsidRPr="00C92514">
        <w:rPr>
          <w:rFonts w:ascii="Times New Roman" w:eastAsia="Arial Unicode MS" w:hAnsi="Times New Roman"/>
          <w:sz w:val="19"/>
          <w:szCs w:val="19"/>
          <w:lang w:val="vi-VN"/>
        </w:rPr>
        <w:t>hợp tác của Tôi/Chúng tôi</w:t>
      </w:r>
      <w:r w:rsidRPr="00C92514">
        <w:rPr>
          <w:rFonts w:ascii="Times New Roman" w:eastAsia="Arial Unicode MS" w:hAnsi="Times New Roman"/>
          <w:sz w:val="19"/>
          <w:szCs w:val="19"/>
        </w:rPr>
        <w:t xml:space="preserve"> đối với Vietbank và không thể hủy ngang. Mọi sửa đổi, bổ sung đối với nội dung Bản cam kết này phải được sự đồng ý trước bằng văn bản của Vietbank.</w:t>
      </w:r>
      <w:r w:rsidRPr="00C92514">
        <w:rPr>
          <w:rFonts w:ascii="Times New Roman" w:eastAsia="Arial Unicode MS" w:hAnsi="Times New Roman"/>
          <w:sz w:val="19"/>
          <w:szCs w:val="19"/>
          <w:lang w:val="vi-VN"/>
        </w:rPr>
        <w:t xml:space="preserve"> </w:t>
      </w:r>
    </w:p>
    <w:p w14:paraId="1277ACD8" w14:textId="60D51CB7" w:rsidR="00765E70" w:rsidRDefault="00586E7B" w:rsidP="001606D0">
      <w:pPr>
        <w:spacing w:before="60" w:after="60"/>
        <w:rPr>
          <w:rFonts w:ascii="Times New Roman" w:eastAsia="Arial Unicode MS" w:hAnsi="Times New Roman"/>
          <w:sz w:val="19"/>
          <w:szCs w:val="19"/>
        </w:rPr>
      </w:pPr>
      <w:r w:rsidRPr="00C92514">
        <w:rPr>
          <w:rFonts w:ascii="Times New Roman" w:eastAsia="Arial Unicode MS" w:hAnsi="Times New Roman"/>
          <w:sz w:val="19"/>
          <w:szCs w:val="19"/>
        </w:rPr>
        <w:t>Bản cam kết này có hiệu lực kể từ ngày ký</w:t>
      </w:r>
      <w:r w:rsidR="00333C59" w:rsidRPr="00C92514">
        <w:rPr>
          <w:rFonts w:ascii="Times New Roman" w:eastAsia="Arial Unicode MS" w:hAnsi="Times New Roman"/>
          <w:sz w:val="19"/>
          <w:szCs w:val="19"/>
        </w:rPr>
        <w:t>.</w:t>
      </w:r>
    </w:p>
    <w:p w14:paraId="2DBBBA24" w14:textId="77777777" w:rsidR="001606D0" w:rsidRDefault="001606D0" w:rsidP="001606D0">
      <w:pPr>
        <w:tabs>
          <w:tab w:val="center" w:pos="7230"/>
        </w:tabs>
        <w:spacing w:before="60" w:after="60"/>
        <w:rPr>
          <w:rFonts w:ascii="Times New Roman" w:eastAsia="Arial Unicode MS" w:hAnsi="Times New Roman"/>
          <w:b/>
          <w:bCs/>
          <w:sz w:val="19"/>
          <w:szCs w:val="19"/>
        </w:rPr>
      </w:pPr>
      <w:r w:rsidRPr="001606D0">
        <w:rPr>
          <w:rFonts w:ascii="Times New Roman" w:eastAsia="Arial Unicode MS" w:hAnsi="Times New Roman"/>
          <w:b/>
          <w:bCs/>
          <w:sz w:val="19"/>
          <w:szCs w:val="19"/>
        </w:rPr>
        <w:tab/>
      </w:r>
    </w:p>
    <w:p w14:paraId="67A29A37" w14:textId="15E0BB31" w:rsidR="001606D0" w:rsidRPr="001606D0" w:rsidRDefault="001606D0" w:rsidP="001606D0">
      <w:pPr>
        <w:tabs>
          <w:tab w:val="center" w:pos="7230"/>
        </w:tabs>
        <w:spacing w:before="60" w:after="60"/>
        <w:rPr>
          <w:rFonts w:ascii="Times New Roman" w:eastAsia="Arial Unicode MS" w:hAnsi="Times New Roman"/>
          <w:b/>
          <w:bCs/>
          <w:sz w:val="19"/>
          <w:szCs w:val="19"/>
        </w:rPr>
      </w:pPr>
      <w:r>
        <w:rPr>
          <w:rFonts w:ascii="Times New Roman" w:eastAsia="Arial Unicode MS" w:hAnsi="Times New Roman"/>
          <w:b/>
          <w:bCs/>
          <w:sz w:val="19"/>
          <w:szCs w:val="19"/>
        </w:rPr>
        <w:tab/>
      </w:r>
      <w:r w:rsidRPr="001606D0">
        <w:rPr>
          <w:rFonts w:ascii="Times New Roman" w:eastAsia="Arial Unicode MS" w:hAnsi="Times New Roman"/>
          <w:b/>
          <w:bCs/>
          <w:sz w:val="19"/>
          <w:szCs w:val="19"/>
        </w:rPr>
        <w:t>BÊN CAM KẾT</w:t>
      </w:r>
    </w:p>
    <w:p w14:paraId="6A76F523" w14:textId="42677BCA" w:rsidR="005A4879" w:rsidRPr="001606D0" w:rsidRDefault="001606D0" w:rsidP="001606D0">
      <w:pPr>
        <w:tabs>
          <w:tab w:val="center" w:pos="7230"/>
        </w:tabs>
        <w:spacing w:before="60" w:after="60"/>
        <w:rPr>
          <w:rFonts w:ascii="Times New Roman" w:eastAsia="Arial Unicode MS" w:hAnsi="Times New Roman"/>
          <w:i/>
          <w:iCs/>
          <w:sz w:val="19"/>
          <w:szCs w:val="19"/>
        </w:rPr>
      </w:pPr>
      <w:r>
        <w:rPr>
          <w:rFonts w:ascii="Times New Roman" w:eastAsia="Arial Unicode MS" w:hAnsi="Times New Roman"/>
          <w:sz w:val="19"/>
          <w:szCs w:val="19"/>
        </w:rPr>
        <w:tab/>
      </w:r>
      <w:r w:rsidRPr="001606D0">
        <w:rPr>
          <w:rFonts w:ascii="Times New Roman" w:eastAsia="Arial Unicode MS" w:hAnsi="Times New Roman"/>
          <w:i/>
          <w:iCs/>
          <w:sz w:val="19"/>
          <w:szCs w:val="19"/>
        </w:rPr>
        <w:t>(Ký tên, ghi rõ họ tên, đóng dấu nếu là tổ chức)</w:t>
      </w:r>
    </w:p>
    <w:sectPr w:rsidR="005A4879" w:rsidRPr="001606D0" w:rsidSect="00DB6BC1">
      <w:footerReference w:type="default" r:id="rId8"/>
      <w:pgSz w:w="11907" w:h="16840" w:code="9"/>
      <w:pgMar w:top="624" w:right="680" w:bottom="567" w:left="1021" w:header="454" w:footer="459" w:gutter="4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37315" w14:textId="77777777" w:rsidR="00FB27D2" w:rsidRDefault="00FB27D2">
      <w:pPr>
        <w:spacing w:after="0" w:line="240" w:lineRule="auto"/>
      </w:pPr>
      <w:r>
        <w:separator/>
      </w:r>
    </w:p>
  </w:endnote>
  <w:endnote w:type="continuationSeparator" w:id="0">
    <w:p w14:paraId="251AC7A0" w14:textId="77777777" w:rsidR="00FB27D2" w:rsidRDefault="00FB2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rSymbol">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tarSymbol, 'Arial Unicode MS'">
    <w:altName w:val="Times New Roman"/>
    <w:charset w:val="02"/>
    <w:family w:val="auto"/>
    <w:pitch w:val="default"/>
  </w:font>
  <w:font w:name="Arial Unicode MS">
    <w:panose1 w:val="020B0604020202020204"/>
    <w:charset w:val="80"/>
    <w:family w:val="swiss"/>
    <w:pitch w:val="variable"/>
    <w:sig w:usb0="F7FFAFFF" w:usb1="E9DFFFFF" w:usb2="0000003F" w:usb3="00000000" w:csb0="003F01FF" w:csb1="00000000"/>
  </w:font>
  <w:font w:name="VNI-Times">
    <w:altName w:val="Times New Roman"/>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67E72" w14:textId="77777777" w:rsidR="006773CF" w:rsidRPr="001A6E7D" w:rsidRDefault="00202149" w:rsidP="003F0BA7">
    <w:pPr>
      <w:pStyle w:val="Footer"/>
      <w:tabs>
        <w:tab w:val="clear" w:pos="9360"/>
        <w:tab w:val="right" w:pos="9639"/>
      </w:tabs>
      <w:rPr>
        <w:rFonts w:ascii="Arial Unicode MS" w:eastAsia="Arial Unicode MS" w:hAnsi="Arial Unicode MS" w:cs="Arial Unicode MS"/>
        <w:i/>
        <w:sz w:val="18"/>
        <w:szCs w:val="18"/>
      </w:rPr>
    </w:pPr>
    <w:r w:rsidRPr="001D23C8">
      <w:rPr>
        <w:rFonts w:ascii="Times New Roman" w:eastAsia="Arial Unicode MS" w:hAnsi="Times New Roman"/>
        <w:i/>
        <w:sz w:val="18"/>
        <w:szCs w:val="18"/>
      </w:rPr>
      <w:t>BM04_</w:t>
    </w:r>
    <w:r w:rsidR="00030C7C" w:rsidRPr="001D23C8">
      <w:rPr>
        <w:rFonts w:ascii="Times New Roman" w:eastAsia="Arial Unicode MS" w:hAnsi="Times New Roman"/>
        <w:i/>
        <w:sz w:val="18"/>
        <w:szCs w:val="18"/>
      </w:rPr>
      <w:t>2898</w:t>
    </w:r>
    <w:r w:rsidR="001A6E7D" w:rsidRPr="001D23C8">
      <w:rPr>
        <w:rFonts w:ascii="Times New Roman" w:eastAsia="Arial Unicode MS" w:hAnsi="Times New Roman"/>
        <w:i/>
        <w:sz w:val="18"/>
        <w:szCs w:val="18"/>
      </w:rPr>
      <w:t>_</w:t>
    </w:r>
    <w:r w:rsidR="001A4BB8" w:rsidRPr="001D23C8">
      <w:rPr>
        <w:rFonts w:ascii="Times New Roman" w:eastAsia="Arial Unicode MS" w:hAnsi="Times New Roman"/>
        <w:i/>
        <w:sz w:val="18"/>
        <w:szCs w:val="18"/>
      </w:rPr>
      <w:t>2025</w:t>
    </w:r>
    <w:r w:rsidRPr="001D23C8">
      <w:rPr>
        <w:rFonts w:ascii="Times New Roman" w:eastAsia="Arial Unicode MS" w:hAnsi="Times New Roman"/>
        <w:i/>
        <w:sz w:val="18"/>
        <w:szCs w:val="18"/>
      </w:rPr>
      <w:t>_QĐ_TGĐ_Cam kết thế chấp theo hiện trạng thực tế</w:t>
    </w:r>
    <w:r w:rsidR="00273B07" w:rsidRPr="001A6E7D">
      <w:rPr>
        <w:rFonts w:ascii="Arial Unicode MS" w:eastAsia="Arial Unicode MS" w:hAnsi="Arial Unicode MS" w:cs="Arial Unicode MS"/>
        <w:i/>
        <w:sz w:val="18"/>
        <w:szCs w:val="18"/>
      </w:rPr>
      <w:tab/>
    </w:r>
    <w:r w:rsidR="001A6E7D" w:rsidRPr="001A6E7D">
      <w:rPr>
        <w:rFonts w:ascii="Arial Unicode MS" w:eastAsia="Arial Unicode MS" w:hAnsi="Arial Unicode MS" w:cs="Arial Unicode MS"/>
        <w:sz w:val="18"/>
        <w:szCs w:val="18"/>
      </w:rPr>
      <w:t xml:space="preserve">Trang </w:t>
    </w:r>
    <w:r w:rsidR="008B74FF" w:rsidRPr="001A6E7D">
      <w:rPr>
        <w:rFonts w:ascii="Arial Unicode MS" w:eastAsia="Arial Unicode MS" w:hAnsi="Arial Unicode MS" w:cs="Arial Unicode MS"/>
        <w:sz w:val="18"/>
        <w:szCs w:val="18"/>
      </w:rPr>
      <w:fldChar w:fldCharType="begin"/>
    </w:r>
    <w:r w:rsidR="00D11EBE" w:rsidRPr="001A6E7D">
      <w:rPr>
        <w:rFonts w:ascii="Arial Unicode MS" w:eastAsia="Arial Unicode MS" w:hAnsi="Arial Unicode MS" w:cs="Arial Unicode MS"/>
        <w:sz w:val="18"/>
        <w:szCs w:val="18"/>
      </w:rPr>
      <w:instrText xml:space="preserve"> PAGE   \* MERGEFORMAT </w:instrText>
    </w:r>
    <w:r w:rsidR="008B74FF" w:rsidRPr="001A6E7D">
      <w:rPr>
        <w:rFonts w:ascii="Arial Unicode MS" w:eastAsia="Arial Unicode MS" w:hAnsi="Arial Unicode MS" w:cs="Arial Unicode MS"/>
        <w:sz w:val="18"/>
        <w:szCs w:val="18"/>
      </w:rPr>
      <w:fldChar w:fldCharType="separate"/>
    </w:r>
    <w:r w:rsidR="00381149">
      <w:rPr>
        <w:rFonts w:ascii="Arial Unicode MS" w:eastAsia="Arial Unicode MS" w:hAnsi="Arial Unicode MS" w:cs="Arial Unicode MS"/>
        <w:noProof/>
        <w:sz w:val="18"/>
        <w:szCs w:val="18"/>
      </w:rPr>
      <w:t>2</w:t>
    </w:r>
    <w:r w:rsidR="008B74FF" w:rsidRPr="001A6E7D">
      <w:rPr>
        <w:rFonts w:ascii="Arial Unicode MS" w:eastAsia="Arial Unicode MS" w:hAnsi="Arial Unicode MS" w:cs="Arial Unicode MS"/>
        <w:noProof/>
        <w:sz w:val="18"/>
        <w:szCs w:val="18"/>
      </w:rPr>
      <w:fldChar w:fldCharType="end"/>
    </w:r>
    <w:r w:rsidR="001D23C8">
      <w:rPr>
        <w:rFonts w:ascii="Arial Unicode MS" w:eastAsia="Arial Unicode MS" w:hAnsi="Arial Unicode MS" w:cs="Arial Unicode MS"/>
        <w:noProof/>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21840" w14:textId="77777777" w:rsidR="00FB27D2" w:rsidRDefault="00FB27D2">
      <w:pPr>
        <w:spacing w:after="0" w:line="240" w:lineRule="auto"/>
      </w:pPr>
      <w:r>
        <w:separator/>
      </w:r>
    </w:p>
  </w:footnote>
  <w:footnote w:type="continuationSeparator" w:id="0">
    <w:p w14:paraId="0E620A33" w14:textId="77777777" w:rsidR="00FB27D2" w:rsidRDefault="00FB27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E15AF9EC"/>
    <w:name w:val="WW8Num2"/>
    <w:lvl w:ilvl="0">
      <w:start w:val="1"/>
      <w:numFmt w:val="decimal"/>
      <w:lvlText w:val="%1."/>
      <w:lvlJc w:val="left"/>
      <w:pPr>
        <w:tabs>
          <w:tab w:val="num" w:pos="340"/>
        </w:tabs>
        <w:ind w:left="340" w:hanging="340"/>
      </w:pPr>
      <w:rPr>
        <w:b w:val="0"/>
        <w:bCs w:val="0"/>
        <w:i w:val="0"/>
        <w:iCs w:val="0"/>
        <w:sz w:val="16"/>
        <w:szCs w:val="16"/>
      </w:rPr>
    </w:lvl>
    <w:lvl w:ilvl="1">
      <w:start w:val="1"/>
      <w:numFmt w:val="lowerLetter"/>
      <w:lvlText w:val="(%2)"/>
      <w:lvlJc w:val="left"/>
      <w:pPr>
        <w:tabs>
          <w:tab w:val="num" w:pos="1440"/>
        </w:tabs>
        <w:ind w:left="1440" w:hanging="360"/>
      </w:pPr>
      <w:rPr>
        <w:b w:val="0"/>
        <w:bCs w:val="0"/>
        <w:i w:val="0"/>
        <w:iCs w:val="0"/>
        <w:color w:val="auto"/>
        <w:sz w:val="16"/>
        <w:szCs w:val="16"/>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86" w:hanging="360"/>
      </w:pPr>
    </w:lvl>
  </w:abstractNum>
  <w:abstractNum w:abstractNumId="3"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Wingdings" w:hAnsi="Wingdings"/>
      </w:rPr>
    </w:lvl>
  </w:abstractNum>
  <w:abstractNum w:abstractNumId="4"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1BA63C2"/>
    <w:multiLevelType w:val="multilevel"/>
    <w:tmpl w:val="D0EC93C4"/>
    <w:lvl w:ilvl="0">
      <w:start w:val="1"/>
      <w:numFmt w:val="decimal"/>
      <w:lvlText w:val="%1."/>
      <w:lvlJc w:val="left"/>
      <w:pPr>
        <w:tabs>
          <w:tab w:val="num" w:pos="3330"/>
        </w:tabs>
        <w:ind w:left="3330" w:hanging="360"/>
      </w:pPr>
      <w:rPr>
        <w:rFonts w:hint="default"/>
        <w:i w:val="0"/>
      </w:rPr>
    </w:lvl>
    <w:lvl w:ilvl="1">
      <w:start w:val="1"/>
      <w:numFmt w:val="lowerLetter"/>
      <w:lvlText w:val="%2."/>
      <w:lvlJc w:val="left"/>
      <w:pPr>
        <w:ind w:left="720" w:hanging="360"/>
      </w:pPr>
    </w:lvl>
    <w:lvl w:ilvl="2">
      <w:start w:val="1"/>
      <w:numFmt w:val="decimal"/>
      <w:isLgl/>
      <w:lvlText w:val="%1.%2.%3."/>
      <w:lvlJc w:val="left"/>
      <w:pPr>
        <w:ind w:left="3690" w:hanging="720"/>
      </w:pPr>
      <w:rPr>
        <w:rFonts w:hint="default"/>
      </w:rPr>
    </w:lvl>
    <w:lvl w:ilvl="3">
      <w:start w:val="1"/>
      <w:numFmt w:val="decimal"/>
      <w:isLgl/>
      <w:lvlText w:val="%1.%2.%3.%4."/>
      <w:lvlJc w:val="left"/>
      <w:pPr>
        <w:ind w:left="3690" w:hanging="720"/>
      </w:pPr>
      <w:rPr>
        <w:rFonts w:hint="default"/>
      </w:rPr>
    </w:lvl>
    <w:lvl w:ilvl="4">
      <w:start w:val="1"/>
      <w:numFmt w:val="decimal"/>
      <w:isLgl/>
      <w:lvlText w:val="%1.%2.%3.%4.%5."/>
      <w:lvlJc w:val="left"/>
      <w:pPr>
        <w:ind w:left="4050" w:hanging="1080"/>
      </w:pPr>
      <w:rPr>
        <w:rFonts w:hint="default"/>
      </w:rPr>
    </w:lvl>
    <w:lvl w:ilvl="5">
      <w:start w:val="1"/>
      <w:numFmt w:val="decimal"/>
      <w:isLgl/>
      <w:lvlText w:val="%1.%2.%3.%4.%5.%6."/>
      <w:lvlJc w:val="left"/>
      <w:pPr>
        <w:ind w:left="4050" w:hanging="1080"/>
      </w:pPr>
      <w:rPr>
        <w:rFonts w:hint="default"/>
      </w:rPr>
    </w:lvl>
    <w:lvl w:ilvl="6">
      <w:start w:val="1"/>
      <w:numFmt w:val="decimal"/>
      <w:isLgl/>
      <w:lvlText w:val="%1.%2.%3.%4.%5.%6.%7."/>
      <w:lvlJc w:val="left"/>
      <w:pPr>
        <w:ind w:left="4410" w:hanging="1440"/>
      </w:pPr>
      <w:rPr>
        <w:rFonts w:hint="default"/>
      </w:rPr>
    </w:lvl>
    <w:lvl w:ilvl="7">
      <w:start w:val="1"/>
      <w:numFmt w:val="decimal"/>
      <w:isLgl/>
      <w:lvlText w:val="%1.%2.%3.%4.%5.%6.%7.%8."/>
      <w:lvlJc w:val="left"/>
      <w:pPr>
        <w:ind w:left="4410" w:hanging="1440"/>
      </w:pPr>
      <w:rPr>
        <w:rFonts w:hint="default"/>
      </w:rPr>
    </w:lvl>
    <w:lvl w:ilvl="8">
      <w:start w:val="1"/>
      <w:numFmt w:val="decimal"/>
      <w:isLgl/>
      <w:lvlText w:val="%1.%2.%3.%4.%5.%6.%7.%8.%9."/>
      <w:lvlJc w:val="left"/>
      <w:pPr>
        <w:ind w:left="4770" w:hanging="1800"/>
      </w:pPr>
      <w:rPr>
        <w:rFonts w:hint="default"/>
      </w:rPr>
    </w:lvl>
  </w:abstractNum>
  <w:abstractNum w:abstractNumId="6" w15:restartNumberingAfterBreak="0">
    <w:nsid w:val="07DD6BA0"/>
    <w:multiLevelType w:val="hybridMultilevel"/>
    <w:tmpl w:val="60A29DDC"/>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987EB9"/>
    <w:multiLevelType w:val="hybridMultilevel"/>
    <w:tmpl w:val="9E14F066"/>
    <w:lvl w:ilvl="0" w:tplc="E8441A32">
      <w:numFmt w:val="bullet"/>
      <w:lvlText w:val="-"/>
      <w:lvlJc w:val="left"/>
      <w:pPr>
        <w:ind w:left="2007" w:hanging="360"/>
      </w:pPr>
      <w:rPr>
        <w:rFonts w:ascii="Calibri" w:eastAsia="Calibri" w:hAnsi="Calibri"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8" w15:restartNumberingAfterBreak="0">
    <w:nsid w:val="0E4926EB"/>
    <w:multiLevelType w:val="multilevel"/>
    <w:tmpl w:val="AD4E1184"/>
    <w:styleLink w:val="WW8Num14"/>
    <w:lvl w:ilvl="0">
      <w:numFmt w:val="bullet"/>
      <w:pStyle w:val="Heading1"/>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9" w15:restartNumberingAfterBreak="0">
    <w:nsid w:val="105B33F0"/>
    <w:multiLevelType w:val="hybridMultilevel"/>
    <w:tmpl w:val="5B8ECB7C"/>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1" w15:restartNumberingAfterBreak="0">
    <w:nsid w:val="23E67727"/>
    <w:multiLevelType w:val="hybridMultilevel"/>
    <w:tmpl w:val="68F04556"/>
    <w:lvl w:ilvl="0" w:tplc="5A4EF0E0">
      <w:start w:val="49"/>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FD4214"/>
    <w:multiLevelType w:val="hybridMultilevel"/>
    <w:tmpl w:val="819CBA7A"/>
    <w:lvl w:ilvl="0" w:tplc="63C4C454">
      <w:start w:val="1"/>
      <w:numFmt w:val="lowerRoman"/>
      <w:lvlText w:val="(%1)"/>
      <w:lvlJc w:val="left"/>
      <w:pPr>
        <w:ind w:left="1440" w:hanging="7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0551FC"/>
    <w:multiLevelType w:val="hybridMultilevel"/>
    <w:tmpl w:val="F4921128"/>
    <w:lvl w:ilvl="0" w:tplc="35E299E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8155D6"/>
    <w:multiLevelType w:val="hybridMultilevel"/>
    <w:tmpl w:val="50483564"/>
    <w:lvl w:ilvl="0" w:tplc="B6D8F122">
      <w:start w:val="1"/>
      <w:numFmt w:val="lowerRoman"/>
      <w:lvlText w:val="(%1)"/>
      <w:lvlJc w:val="left"/>
      <w:pPr>
        <w:ind w:left="1080" w:hanging="360"/>
      </w:pPr>
      <w:rPr>
        <w:rFonts w:hint="default"/>
        <w:b w:val="0"/>
        <w:i w:val="0"/>
        <w:sz w:val="18"/>
        <w:szCs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862279"/>
    <w:multiLevelType w:val="hybridMultilevel"/>
    <w:tmpl w:val="9238152E"/>
    <w:lvl w:ilvl="0" w:tplc="1EA4FE7C">
      <w:start w:val="49"/>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77218"/>
    <w:multiLevelType w:val="hybridMultilevel"/>
    <w:tmpl w:val="AFB2C5B2"/>
    <w:lvl w:ilvl="0" w:tplc="35E299E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197974">
    <w:abstractNumId w:val="8"/>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2" w16cid:durableId="1770853782">
    <w:abstractNumId w:val="10"/>
  </w:num>
  <w:num w:numId="3" w16cid:durableId="2014720921">
    <w:abstractNumId w:val="5"/>
  </w:num>
  <w:num w:numId="4" w16cid:durableId="1478111470">
    <w:abstractNumId w:val="13"/>
  </w:num>
  <w:num w:numId="5" w16cid:durableId="492335430">
    <w:abstractNumId w:val="17"/>
  </w:num>
  <w:num w:numId="6" w16cid:durableId="149249385">
    <w:abstractNumId w:val="9"/>
  </w:num>
  <w:num w:numId="7" w16cid:durableId="942610515">
    <w:abstractNumId w:val="7"/>
  </w:num>
  <w:num w:numId="8" w16cid:durableId="1527256765">
    <w:abstractNumId w:val="6"/>
  </w:num>
  <w:num w:numId="9" w16cid:durableId="1994867273">
    <w:abstractNumId w:val="14"/>
  </w:num>
  <w:num w:numId="10" w16cid:durableId="578564384">
    <w:abstractNumId w:val="12"/>
  </w:num>
  <w:num w:numId="11" w16cid:durableId="419721760">
    <w:abstractNumId w:val="0"/>
  </w:num>
  <w:num w:numId="12" w16cid:durableId="868252320">
    <w:abstractNumId w:val="11"/>
  </w:num>
  <w:num w:numId="13" w16cid:durableId="103354871">
    <w:abstractNumId w:val="8"/>
  </w:num>
  <w:num w:numId="14" w16cid:durableId="2083329671">
    <w:abstractNumId w:val="16"/>
  </w:num>
  <w:num w:numId="15" w16cid:durableId="785197903">
    <w:abstractNumId w:val="4"/>
  </w:num>
  <w:num w:numId="16" w16cid:durableId="2065520059">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EBE"/>
    <w:rsid w:val="00002D69"/>
    <w:rsid w:val="0001021F"/>
    <w:rsid w:val="00011BE5"/>
    <w:rsid w:val="00012877"/>
    <w:rsid w:val="00013F46"/>
    <w:rsid w:val="00015D28"/>
    <w:rsid w:val="00017958"/>
    <w:rsid w:val="00020164"/>
    <w:rsid w:val="0002305E"/>
    <w:rsid w:val="00023DA5"/>
    <w:rsid w:val="0002766D"/>
    <w:rsid w:val="00030C7C"/>
    <w:rsid w:val="00031E0D"/>
    <w:rsid w:val="000360A8"/>
    <w:rsid w:val="00063D53"/>
    <w:rsid w:val="00066763"/>
    <w:rsid w:val="00070BA7"/>
    <w:rsid w:val="00071081"/>
    <w:rsid w:val="00072ACC"/>
    <w:rsid w:val="00072D2C"/>
    <w:rsid w:val="00076578"/>
    <w:rsid w:val="000769CD"/>
    <w:rsid w:val="000777C2"/>
    <w:rsid w:val="00083881"/>
    <w:rsid w:val="00083DC0"/>
    <w:rsid w:val="00085126"/>
    <w:rsid w:val="00086F14"/>
    <w:rsid w:val="000870A8"/>
    <w:rsid w:val="000964B1"/>
    <w:rsid w:val="000B0A0B"/>
    <w:rsid w:val="000B7DB5"/>
    <w:rsid w:val="000C0886"/>
    <w:rsid w:val="000C3B59"/>
    <w:rsid w:val="000C6058"/>
    <w:rsid w:val="000D6933"/>
    <w:rsid w:val="000E1AEE"/>
    <w:rsid w:val="000E5100"/>
    <w:rsid w:val="000E5E6E"/>
    <w:rsid w:val="000E7122"/>
    <w:rsid w:val="0010271C"/>
    <w:rsid w:val="00107025"/>
    <w:rsid w:val="00125E4F"/>
    <w:rsid w:val="00131501"/>
    <w:rsid w:val="00142FF1"/>
    <w:rsid w:val="00144443"/>
    <w:rsid w:val="0015548C"/>
    <w:rsid w:val="001606D0"/>
    <w:rsid w:val="001629A9"/>
    <w:rsid w:val="001761CE"/>
    <w:rsid w:val="001810C5"/>
    <w:rsid w:val="0018289C"/>
    <w:rsid w:val="00186AD7"/>
    <w:rsid w:val="00194937"/>
    <w:rsid w:val="00197E0A"/>
    <w:rsid w:val="001A0548"/>
    <w:rsid w:val="001A35AE"/>
    <w:rsid w:val="001A4BB8"/>
    <w:rsid w:val="001A5323"/>
    <w:rsid w:val="001A6E7D"/>
    <w:rsid w:val="001C6198"/>
    <w:rsid w:val="001D04E9"/>
    <w:rsid w:val="001D23C8"/>
    <w:rsid w:val="001D4C71"/>
    <w:rsid w:val="001E0810"/>
    <w:rsid w:val="001E3B67"/>
    <w:rsid w:val="001E46CC"/>
    <w:rsid w:val="001F58B3"/>
    <w:rsid w:val="002016BC"/>
    <w:rsid w:val="00202149"/>
    <w:rsid w:val="00205EBC"/>
    <w:rsid w:val="002159A4"/>
    <w:rsid w:val="00215FA7"/>
    <w:rsid w:val="00216165"/>
    <w:rsid w:val="0022673A"/>
    <w:rsid w:val="0023589A"/>
    <w:rsid w:val="00235FF1"/>
    <w:rsid w:val="002373A1"/>
    <w:rsid w:val="0024114D"/>
    <w:rsid w:val="00243AEB"/>
    <w:rsid w:val="002472F1"/>
    <w:rsid w:val="00250BC3"/>
    <w:rsid w:val="002567CD"/>
    <w:rsid w:val="00256ED1"/>
    <w:rsid w:val="00260203"/>
    <w:rsid w:val="00260CAF"/>
    <w:rsid w:val="0026213F"/>
    <w:rsid w:val="00273B07"/>
    <w:rsid w:val="002748AB"/>
    <w:rsid w:val="00286AF7"/>
    <w:rsid w:val="00287569"/>
    <w:rsid w:val="00292E16"/>
    <w:rsid w:val="002930E7"/>
    <w:rsid w:val="002A072A"/>
    <w:rsid w:val="002A1AA0"/>
    <w:rsid w:val="002B0811"/>
    <w:rsid w:val="002B606A"/>
    <w:rsid w:val="002C78C5"/>
    <w:rsid w:val="002C7A28"/>
    <w:rsid w:val="002D03D6"/>
    <w:rsid w:val="002D0A2F"/>
    <w:rsid w:val="002D1319"/>
    <w:rsid w:val="002D4594"/>
    <w:rsid w:val="002E0C6F"/>
    <w:rsid w:val="002E2DCB"/>
    <w:rsid w:val="002E511D"/>
    <w:rsid w:val="002E5B07"/>
    <w:rsid w:val="002E79E7"/>
    <w:rsid w:val="002F4CF2"/>
    <w:rsid w:val="00301E9A"/>
    <w:rsid w:val="0030604D"/>
    <w:rsid w:val="0031169A"/>
    <w:rsid w:val="00314078"/>
    <w:rsid w:val="00315A84"/>
    <w:rsid w:val="00333C59"/>
    <w:rsid w:val="00335915"/>
    <w:rsid w:val="00344986"/>
    <w:rsid w:val="00347A01"/>
    <w:rsid w:val="003536E0"/>
    <w:rsid w:val="003616E1"/>
    <w:rsid w:val="00365425"/>
    <w:rsid w:val="003722B8"/>
    <w:rsid w:val="00372392"/>
    <w:rsid w:val="00373D5C"/>
    <w:rsid w:val="00376CCE"/>
    <w:rsid w:val="00381149"/>
    <w:rsid w:val="00383852"/>
    <w:rsid w:val="00390477"/>
    <w:rsid w:val="00392730"/>
    <w:rsid w:val="003B19B2"/>
    <w:rsid w:val="003B39C3"/>
    <w:rsid w:val="003C3DAC"/>
    <w:rsid w:val="003E0AD1"/>
    <w:rsid w:val="003F0BA7"/>
    <w:rsid w:val="003F1E88"/>
    <w:rsid w:val="003F2427"/>
    <w:rsid w:val="003F5129"/>
    <w:rsid w:val="003F7404"/>
    <w:rsid w:val="004004B5"/>
    <w:rsid w:val="00402485"/>
    <w:rsid w:val="004062C1"/>
    <w:rsid w:val="00406E95"/>
    <w:rsid w:val="00407FAB"/>
    <w:rsid w:val="00412404"/>
    <w:rsid w:val="00412D91"/>
    <w:rsid w:val="0041500D"/>
    <w:rsid w:val="004225AD"/>
    <w:rsid w:val="004274D3"/>
    <w:rsid w:val="00427E9F"/>
    <w:rsid w:val="004320C7"/>
    <w:rsid w:val="00433DE8"/>
    <w:rsid w:val="004358A3"/>
    <w:rsid w:val="00437162"/>
    <w:rsid w:val="004449B2"/>
    <w:rsid w:val="0044613B"/>
    <w:rsid w:val="00451732"/>
    <w:rsid w:val="00452B89"/>
    <w:rsid w:val="00454E24"/>
    <w:rsid w:val="00462EF9"/>
    <w:rsid w:val="004743D2"/>
    <w:rsid w:val="00476E12"/>
    <w:rsid w:val="00481030"/>
    <w:rsid w:val="00483C1F"/>
    <w:rsid w:val="004844CB"/>
    <w:rsid w:val="0049132A"/>
    <w:rsid w:val="00492DAC"/>
    <w:rsid w:val="004978B4"/>
    <w:rsid w:val="004A14B8"/>
    <w:rsid w:val="004B0417"/>
    <w:rsid w:val="004B2B01"/>
    <w:rsid w:val="004C011F"/>
    <w:rsid w:val="004C2299"/>
    <w:rsid w:val="004D7A28"/>
    <w:rsid w:val="004E39CA"/>
    <w:rsid w:val="004E66F7"/>
    <w:rsid w:val="004F0F85"/>
    <w:rsid w:val="004F40A1"/>
    <w:rsid w:val="004F5D93"/>
    <w:rsid w:val="005047AA"/>
    <w:rsid w:val="0051128C"/>
    <w:rsid w:val="005114FB"/>
    <w:rsid w:val="00522716"/>
    <w:rsid w:val="0053092E"/>
    <w:rsid w:val="00533481"/>
    <w:rsid w:val="00537000"/>
    <w:rsid w:val="005462CE"/>
    <w:rsid w:val="00551FE8"/>
    <w:rsid w:val="00555284"/>
    <w:rsid w:val="00561BD9"/>
    <w:rsid w:val="00576BC7"/>
    <w:rsid w:val="00583520"/>
    <w:rsid w:val="00584F82"/>
    <w:rsid w:val="00586E7B"/>
    <w:rsid w:val="005946C2"/>
    <w:rsid w:val="00596C73"/>
    <w:rsid w:val="005A4879"/>
    <w:rsid w:val="005B29F5"/>
    <w:rsid w:val="005B4A39"/>
    <w:rsid w:val="005C349A"/>
    <w:rsid w:val="005C732B"/>
    <w:rsid w:val="005D3C28"/>
    <w:rsid w:val="005E4285"/>
    <w:rsid w:val="005E6B51"/>
    <w:rsid w:val="005F328F"/>
    <w:rsid w:val="0060104C"/>
    <w:rsid w:val="0060578B"/>
    <w:rsid w:val="006102A2"/>
    <w:rsid w:val="00611A33"/>
    <w:rsid w:val="0061756A"/>
    <w:rsid w:val="006256B7"/>
    <w:rsid w:val="00634F1E"/>
    <w:rsid w:val="00657426"/>
    <w:rsid w:val="00666F54"/>
    <w:rsid w:val="00670FC8"/>
    <w:rsid w:val="00673725"/>
    <w:rsid w:val="006773CF"/>
    <w:rsid w:val="006924C8"/>
    <w:rsid w:val="00694EE4"/>
    <w:rsid w:val="006A54D4"/>
    <w:rsid w:val="006A5E05"/>
    <w:rsid w:val="006B4A20"/>
    <w:rsid w:val="006C239E"/>
    <w:rsid w:val="006C4125"/>
    <w:rsid w:val="006C6C99"/>
    <w:rsid w:val="006D34B2"/>
    <w:rsid w:val="006D5580"/>
    <w:rsid w:val="006E37DF"/>
    <w:rsid w:val="006E53AA"/>
    <w:rsid w:val="006E6A30"/>
    <w:rsid w:val="006F1BAD"/>
    <w:rsid w:val="006F1FA0"/>
    <w:rsid w:val="006F551F"/>
    <w:rsid w:val="00703F65"/>
    <w:rsid w:val="00706459"/>
    <w:rsid w:val="007100F4"/>
    <w:rsid w:val="00710CDB"/>
    <w:rsid w:val="0071559E"/>
    <w:rsid w:val="007217E9"/>
    <w:rsid w:val="00724B35"/>
    <w:rsid w:val="007300C5"/>
    <w:rsid w:val="00733D1A"/>
    <w:rsid w:val="0073484E"/>
    <w:rsid w:val="00734D7A"/>
    <w:rsid w:val="007447E8"/>
    <w:rsid w:val="007468E2"/>
    <w:rsid w:val="00750DB9"/>
    <w:rsid w:val="00754175"/>
    <w:rsid w:val="0075609E"/>
    <w:rsid w:val="00765E70"/>
    <w:rsid w:val="00773224"/>
    <w:rsid w:val="00774887"/>
    <w:rsid w:val="007775D6"/>
    <w:rsid w:val="00777F94"/>
    <w:rsid w:val="00786B5F"/>
    <w:rsid w:val="00794555"/>
    <w:rsid w:val="007A00E3"/>
    <w:rsid w:val="007A018C"/>
    <w:rsid w:val="007A2FEE"/>
    <w:rsid w:val="007B0ECC"/>
    <w:rsid w:val="007B4B41"/>
    <w:rsid w:val="007B4FC9"/>
    <w:rsid w:val="007C0982"/>
    <w:rsid w:val="007D39D2"/>
    <w:rsid w:val="007D55F8"/>
    <w:rsid w:val="007E1BD8"/>
    <w:rsid w:val="007E6469"/>
    <w:rsid w:val="007F0D83"/>
    <w:rsid w:val="007F1046"/>
    <w:rsid w:val="007F2CAA"/>
    <w:rsid w:val="007F46BB"/>
    <w:rsid w:val="007F6D49"/>
    <w:rsid w:val="008036C8"/>
    <w:rsid w:val="0082514E"/>
    <w:rsid w:val="0083094A"/>
    <w:rsid w:val="00830A89"/>
    <w:rsid w:val="00836027"/>
    <w:rsid w:val="008369C1"/>
    <w:rsid w:val="00854DA8"/>
    <w:rsid w:val="00854ED8"/>
    <w:rsid w:val="0086092E"/>
    <w:rsid w:val="008618DF"/>
    <w:rsid w:val="008727EE"/>
    <w:rsid w:val="00880150"/>
    <w:rsid w:val="00881D07"/>
    <w:rsid w:val="00885264"/>
    <w:rsid w:val="008917CA"/>
    <w:rsid w:val="00893307"/>
    <w:rsid w:val="00893F1A"/>
    <w:rsid w:val="008966F6"/>
    <w:rsid w:val="008A5D3F"/>
    <w:rsid w:val="008A715D"/>
    <w:rsid w:val="008B08D7"/>
    <w:rsid w:val="008B1C56"/>
    <w:rsid w:val="008B74FF"/>
    <w:rsid w:val="008C38B6"/>
    <w:rsid w:val="008E5A67"/>
    <w:rsid w:val="008F0136"/>
    <w:rsid w:val="00905274"/>
    <w:rsid w:val="009062B2"/>
    <w:rsid w:val="00907E22"/>
    <w:rsid w:val="00910AF4"/>
    <w:rsid w:val="00913058"/>
    <w:rsid w:val="00916133"/>
    <w:rsid w:val="0092562D"/>
    <w:rsid w:val="009312BC"/>
    <w:rsid w:val="00931B82"/>
    <w:rsid w:val="00932BCB"/>
    <w:rsid w:val="0093782E"/>
    <w:rsid w:val="00943A93"/>
    <w:rsid w:val="009460AC"/>
    <w:rsid w:val="009517B3"/>
    <w:rsid w:val="009565F4"/>
    <w:rsid w:val="00961A27"/>
    <w:rsid w:val="00967549"/>
    <w:rsid w:val="00971CD2"/>
    <w:rsid w:val="009739B8"/>
    <w:rsid w:val="00984C80"/>
    <w:rsid w:val="009902C8"/>
    <w:rsid w:val="009A492D"/>
    <w:rsid w:val="009A4F70"/>
    <w:rsid w:val="009B3946"/>
    <w:rsid w:val="009B59E7"/>
    <w:rsid w:val="009B69CC"/>
    <w:rsid w:val="009C5EF5"/>
    <w:rsid w:val="009F2703"/>
    <w:rsid w:val="009F5F49"/>
    <w:rsid w:val="009F729D"/>
    <w:rsid w:val="00A23831"/>
    <w:rsid w:val="00A2625A"/>
    <w:rsid w:val="00A358FF"/>
    <w:rsid w:val="00A41997"/>
    <w:rsid w:val="00A61787"/>
    <w:rsid w:val="00A6700D"/>
    <w:rsid w:val="00A7054A"/>
    <w:rsid w:val="00A75DB1"/>
    <w:rsid w:val="00A81AA1"/>
    <w:rsid w:val="00A82014"/>
    <w:rsid w:val="00A82DD0"/>
    <w:rsid w:val="00A851CD"/>
    <w:rsid w:val="00A90AFA"/>
    <w:rsid w:val="00A9710B"/>
    <w:rsid w:val="00A97548"/>
    <w:rsid w:val="00AA255B"/>
    <w:rsid w:val="00AA4430"/>
    <w:rsid w:val="00AB7169"/>
    <w:rsid w:val="00AC57F4"/>
    <w:rsid w:val="00AC5946"/>
    <w:rsid w:val="00AC7BCB"/>
    <w:rsid w:val="00AD418F"/>
    <w:rsid w:val="00AD5F71"/>
    <w:rsid w:val="00AD737F"/>
    <w:rsid w:val="00AE0769"/>
    <w:rsid w:val="00AE16F1"/>
    <w:rsid w:val="00AE4DC2"/>
    <w:rsid w:val="00AE64C7"/>
    <w:rsid w:val="00AE728C"/>
    <w:rsid w:val="00AF1048"/>
    <w:rsid w:val="00AF3F89"/>
    <w:rsid w:val="00AF447A"/>
    <w:rsid w:val="00B0452D"/>
    <w:rsid w:val="00B04CDB"/>
    <w:rsid w:val="00B06045"/>
    <w:rsid w:val="00B116C2"/>
    <w:rsid w:val="00B1278B"/>
    <w:rsid w:val="00B2002B"/>
    <w:rsid w:val="00B230C7"/>
    <w:rsid w:val="00B3058F"/>
    <w:rsid w:val="00B32025"/>
    <w:rsid w:val="00B37D91"/>
    <w:rsid w:val="00B52AEE"/>
    <w:rsid w:val="00B53C01"/>
    <w:rsid w:val="00B55461"/>
    <w:rsid w:val="00B55C24"/>
    <w:rsid w:val="00B70B21"/>
    <w:rsid w:val="00B72934"/>
    <w:rsid w:val="00B83977"/>
    <w:rsid w:val="00B85DB6"/>
    <w:rsid w:val="00B93524"/>
    <w:rsid w:val="00B95D47"/>
    <w:rsid w:val="00BB17E2"/>
    <w:rsid w:val="00BB745C"/>
    <w:rsid w:val="00BB7732"/>
    <w:rsid w:val="00BD3267"/>
    <w:rsid w:val="00BD79CC"/>
    <w:rsid w:val="00BE3899"/>
    <w:rsid w:val="00BE5272"/>
    <w:rsid w:val="00BF0EA0"/>
    <w:rsid w:val="00C00AE4"/>
    <w:rsid w:val="00C030AE"/>
    <w:rsid w:val="00C12812"/>
    <w:rsid w:val="00C13818"/>
    <w:rsid w:val="00C13CC5"/>
    <w:rsid w:val="00C2687E"/>
    <w:rsid w:val="00C44F17"/>
    <w:rsid w:val="00C56698"/>
    <w:rsid w:val="00C624D7"/>
    <w:rsid w:val="00C65046"/>
    <w:rsid w:val="00C6505D"/>
    <w:rsid w:val="00C65D91"/>
    <w:rsid w:val="00C66AFF"/>
    <w:rsid w:val="00C71F03"/>
    <w:rsid w:val="00C73592"/>
    <w:rsid w:val="00C77216"/>
    <w:rsid w:val="00C77799"/>
    <w:rsid w:val="00C77A3D"/>
    <w:rsid w:val="00C82A56"/>
    <w:rsid w:val="00C84716"/>
    <w:rsid w:val="00C92514"/>
    <w:rsid w:val="00C977C0"/>
    <w:rsid w:val="00CA038E"/>
    <w:rsid w:val="00CA0C2D"/>
    <w:rsid w:val="00CA268D"/>
    <w:rsid w:val="00CB1B90"/>
    <w:rsid w:val="00CC00C0"/>
    <w:rsid w:val="00CC0D16"/>
    <w:rsid w:val="00CC1383"/>
    <w:rsid w:val="00CD2560"/>
    <w:rsid w:val="00CD3197"/>
    <w:rsid w:val="00CE136B"/>
    <w:rsid w:val="00CE2797"/>
    <w:rsid w:val="00CE4845"/>
    <w:rsid w:val="00CF1E9B"/>
    <w:rsid w:val="00CF6B9E"/>
    <w:rsid w:val="00CF7431"/>
    <w:rsid w:val="00CF7861"/>
    <w:rsid w:val="00D00481"/>
    <w:rsid w:val="00D11EBE"/>
    <w:rsid w:val="00D165C5"/>
    <w:rsid w:val="00D17C16"/>
    <w:rsid w:val="00D2206E"/>
    <w:rsid w:val="00D269FB"/>
    <w:rsid w:val="00D41A2A"/>
    <w:rsid w:val="00D46C98"/>
    <w:rsid w:val="00D50870"/>
    <w:rsid w:val="00D50C55"/>
    <w:rsid w:val="00D5315D"/>
    <w:rsid w:val="00D56D03"/>
    <w:rsid w:val="00D60AE9"/>
    <w:rsid w:val="00D71D95"/>
    <w:rsid w:val="00D76513"/>
    <w:rsid w:val="00D86953"/>
    <w:rsid w:val="00D8799F"/>
    <w:rsid w:val="00D901AF"/>
    <w:rsid w:val="00D904F6"/>
    <w:rsid w:val="00D96EE5"/>
    <w:rsid w:val="00DA0DC1"/>
    <w:rsid w:val="00DA3E39"/>
    <w:rsid w:val="00DB35D7"/>
    <w:rsid w:val="00DB6BC1"/>
    <w:rsid w:val="00DB6C77"/>
    <w:rsid w:val="00DC4FE8"/>
    <w:rsid w:val="00DD366D"/>
    <w:rsid w:val="00DD405C"/>
    <w:rsid w:val="00DD4FC1"/>
    <w:rsid w:val="00DE26F9"/>
    <w:rsid w:val="00DE3810"/>
    <w:rsid w:val="00DE41FB"/>
    <w:rsid w:val="00DF030D"/>
    <w:rsid w:val="00E01547"/>
    <w:rsid w:val="00E13469"/>
    <w:rsid w:val="00E150FB"/>
    <w:rsid w:val="00E2406A"/>
    <w:rsid w:val="00E252CF"/>
    <w:rsid w:val="00E27F08"/>
    <w:rsid w:val="00E35490"/>
    <w:rsid w:val="00E446CB"/>
    <w:rsid w:val="00E74D48"/>
    <w:rsid w:val="00E753C2"/>
    <w:rsid w:val="00E80024"/>
    <w:rsid w:val="00E82654"/>
    <w:rsid w:val="00E84C42"/>
    <w:rsid w:val="00E86578"/>
    <w:rsid w:val="00E87920"/>
    <w:rsid w:val="00E901A5"/>
    <w:rsid w:val="00EA3E81"/>
    <w:rsid w:val="00EB0FF7"/>
    <w:rsid w:val="00EC1373"/>
    <w:rsid w:val="00EC57F3"/>
    <w:rsid w:val="00EC7367"/>
    <w:rsid w:val="00ED55AF"/>
    <w:rsid w:val="00EE07AE"/>
    <w:rsid w:val="00EE3B0D"/>
    <w:rsid w:val="00EE76E7"/>
    <w:rsid w:val="00EF1D27"/>
    <w:rsid w:val="00EF3B51"/>
    <w:rsid w:val="00EF5937"/>
    <w:rsid w:val="00F05CAE"/>
    <w:rsid w:val="00F14F5C"/>
    <w:rsid w:val="00F23EBA"/>
    <w:rsid w:val="00F25AB7"/>
    <w:rsid w:val="00F25F35"/>
    <w:rsid w:val="00F30C9E"/>
    <w:rsid w:val="00F3440C"/>
    <w:rsid w:val="00F345B8"/>
    <w:rsid w:val="00F34759"/>
    <w:rsid w:val="00F40D55"/>
    <w:rsid w:val="00F503FE"/>
    <w:rsid w:val="00F5140F"/>
    <w:rsid w:val="00F54E5B"/>
    <w:rsid w:val="00F65434"/>
    <w:rsid w:val="00F7591E"/>
    <w:rsid w:val="00F80EF2"/>
    <w:rsid w:val="00F91959"/>
    <w:rsid w:val="00F92E87"/>
    <w:rsid w:val="00FA562D"/>
    <w:rsid w:val="00FB27D2"/>
    <w:rsid w:val="00FC218D"/>
    <w:rsid w:val="00FC7EAA"/>
    <w:rsid w:val="00FD55DE"/>
    <w:rsid w:val="00FD6789"/>
    <w:rsid w:val="00FD6C30"/>
    <w:rsid w:val="00FE4021"/>
    <w:rsid w:val="00FE6653"/>
    <w:rsid w:val="00FF35E3"/>
    <w:rsid w:val="00FF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29DF2"/>
  <w15:docId w15:val="{22962A97-BBE9-4147-B207-58B2E91FC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EBE"/>
    <w:pPr>
      <w:spacing w:after="200" w:line="276" w:lineRule="auto"/>
    </w:pPr>
    <w:rPr>
      <w:sz w:val="22"/>
      <w:szCs w:val="22"/>
    </w:rPr>
  </w:style>
  <w:style w:type="paragraph" w:styleId="Heading1">
    <w:name w:val="heading 1"/>
    <w:basedOn w:val="Normal"/>
    <w:next w:val="Normal"/>
    <w:link w:val="Heading1Char"/>
    <w:qFormat/>
    <w:rsid w:val="00DA3E39"/>
    <w:pPr>
      <w:keepNext/>
      <w:widowControl w:val="0"/>
      <w:numPr>
        <w:numId w:val="1"/>
      </w:numPr>
      <w:suppressAutoHyphens/>
      <w:spacing w:after="0" w:line="240" w:lineRule="auto"/>
      <w:jc w:val="right"/>
      <w:outlineLvl w:val="0"/>
    </w:pPr>
    <w:rPr>
      <w:rFonts w:ascii="VNI-Times" w:eastAsia="Times New Roman" w:hAnsi="VNI-Times"/>
      <w:i/>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EBE"/>
    <w:pPr>
      <w:tabs>
        <w:tab w:val="center" w:pos="4680"/>
        <w:tab w:val="right" w:pos="9360"/>
      </w:tabs>
      <w:spacing w:after="0" w:line="240" w:lineRule="auto"/>
    </w:pPr>
  </w:style>
  <w:style w:type="character" w:customStyle="1" w:styleId="HeaderChar">
    <w:name w:val="Header Char"/>
    <w:link w:val="Header"/>
    <w:uiPriority w:val="99"/>
    <w:rsid w:val="00D11EBE"/>
    <w:rPr>
      <w:rFonts w:ascii="Calibri" w:eastAsia="Calibri" w:hAnsi="Calibri" w:cs="Times New Roman"/>
      <w:lang w:val="en-US"/>
    </w:rPr>
  </w:style>
  <w:style w:type="paragraph" w:styleId="Footer">
    <w:name w:val="footer"/>
    <w:basedOn w:val="Normal"/>
    <w:link w:val="FooterChar"/>
    <w:uiPriority w:val="99"/>
    <w:unhideWhenUsed/>
    <w:rsid w:val="00D11EBE"/>
    <w:pPr>
      <w:tabs>
        <w:tab w:val="center" w:pos="4680"/>
        <w:tab w:val="right" w:pos="9360"/>
      </w:tabs>
      <w:spacing w:after="0" w:line="240" w:lineRule="auto"/>
    </w:pPr>
  </w:style>
  <w:style w:type="character" w:customStyle="1" w:styleId="FooterChar">
    <w:name w:val="Footer Char"/>
    <w:link w:val="Footer"/>
    <w:uiPriority w:val="99"/>
    <w:rsid w:val="00D11EBE"/>
    <w:rPr>
      <w:rFonts w:ascii="Calibri" w:eastAsia="Calibri" w:hAnsi="Calibri" w:cs="Times New Roman"/>
      <w:lang w:val="en-US"/>
    </w:rPr>
  </w:style>
  <w:style w:type="numbering" w:customStyle="1" w:styleId="WW8Num14">
    <w:name w:val="WW8Num14"/>
    <w:basedOn w:val="NoList"/>
    <w:rsid w:val="00D11EBE"/>
    <w:pPr>
      <w:numPr>
        <w:numId w:val="13"/>
      </w:numPr>
    </w:pPr>
  </w:style>
  <w:style w:type="numbering" w:customStyle="1" w:styleId="WW8Num16">
    <w:name w:val="WW8Num16"/>
    <w:basedOn w:val="NoList"/>
    <w:rsid w:val="00D11EBE"/>
    <w:pPr>
      <w:numPr>
        <w:numId w:val="2"/>
      </w:numPr>
    </w:p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AD5F71"/>
    <w:pPr>
      <w:ind w:left="720"/>
      <w:contextualSpacing/>
    </w:pPr>
    <w:rPr>
      <w:rFonts w:eastAsia="Times New Roman"/>
    </w:rPr>
  </w:style>
  <w:style w:type="paragraph" w:styleId="BalloonText">
    <w:name w:val="Balloon Text"/>
    <w:basedOn w:val="Normal"/>
    <w:link w:val="BalloonTextChar"/>
    <w:uiPriority w:val="99"/>
    <w:semiHidden/>
    <w:unhideWhenUsed/>
    <w:rsid w:val="00260CA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60CAF"/>
    <w:rPr>
      <w:rFonts w:ascii="Tahoma" w:eastAsia="Calibri" w:hAnsi="Tahoma" w:cs="Tahoma"/>
      <w:sz w:val="16"/>
      <w:szCs w:val="16"/>
      <w:lang w:val="en-US"/>
    </w:rPr>
  </w:style>
  <w:style w:type="character" w:styleId="CommentReference">
    <w:name w:val="annotation reference"/>
    <w:uiPriority w:val="99"/>
    <w:semiHidden/>
    <w:unhideWhenUsed/>
    <w:rsid w:val="0001021F"/>
    <w:rPr>
      <w:sz w:val="16"/>
      <w:szCs w:val="16"/>
    </w:rPr>
  </w:style>
  <w:style w:type="paragraph" w:styleId="CommentText">
    <w:name w:val="annotation text"/>
    <w:basedOn w:val="Normal"/>
    <w:link w:val="CommentTextChar"/>
    <w:uiPriority w:val="99"/>
    <w:semiHidden/>
    <w:unhideWhenUsed/>
    <w:rsid w:val="0001021F"/>
    <w:pPr>
      <w:spacing w:line="240" w:lineRule="auto"/>
    </w:pPr>
    <w:rPr>
      <w:sz w:val="20"/>
      <w:szCs w:val="20"/>
    </w:rPr>
  </w:style>
  <w:style w:type="character" w:customStyle="1" w:styleId="CommentTextChar">
    <w:name w:val="Comment Text Char"/>
    <w:link w:val="CommentText"/>
    <w:uiPriority w:val="99"/>
    <w:semiHidden/>
    <w:rsid w:val="0001021F"/>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01021F"/>
    <w:rPr>
      <w:b/>
      <w:bCs/>
    </w:rPr>
  </w:style>
  <w:style w:type="character" w:customStyle="1" w:styleId="CommentSubjectChar">
    <w:name w:val="Comment Subject Char"/>
    <w:link w:val="CommentSubject"/>
    <w:uiPriority w:val="99"/>
    <w:semiHidden/>
    <w:rsid w:val="0001021F"/>
    <w:rPr>
      <w:rFonts w:ascii="Calibri" w:eastAsia="Calibri" w:hAnsi="Calibri" w:cs="Times New Roman"/>
      <w:b/>
      <w:bCs/>
      <w:sz w:val="20"/>
      <w:szCs w:val="20"/>
      <w:lang w:val="en-US"/>
    </w:rPr>
  </w:style>
  <w:style w:type="paragraph" w:styleId="BodyTextIndent2">
    <w:name w:val="Body Text Indent 2"/>
    <w:basedOn w:val="Normal"/>
    <w:link w:val="BodyTextIndent2Char"/>
    <w:rsid w:val="00125E4F"/>
    <w:pPr>
      <w:suppressAutoHyphens/>
      <w:spacing w:after="0" w:line="240" w:lineRule="auto"/>
      <w:ind w:left="360" w:hanging="360"/>
      <w:jc w:val="both"/>
    </w:pPr>
    <w:rPr>
      <w:rFonts w:ascii="VNI-Times" w:eastAsia="Times New Roman" w:hAnsi="VNI-Times"/>
      <w:sz w:val="24"/>
      <w:szCs w:val="24"/>
      <w:lang w:eastAsia="ar-SA"/>
    </w:rPr>
  </w:style>
  <w:style w:type="character" w:customStyle="1" w:styleId="BodyTextIndent2Char">
    <w:name w:val="Body Text Indent 2 Char"/>
    <w:link w:val="BodyTextIndent2"/>
    <w:rsid w:val="00125E4F"/>
    <w:rPr>
      <w:rFonts w:ascii="VNI-Times" w:eastAsia="Times New Roman" w:hAnsi="VNI-Times"/>
      <w:sz w:val="24"/>
      <w:szCs w:val="24"/>
      <w:lang w:eastAsia="ar-SA"/>
    </w:rPr>
  </w:style>
  <w:style w:type="paragraph" w:styleId="FootnoteText">
    <w:name w:val="footnote text"/>
    <w:basedOn w:val="Normal"/>
    <w:link w:val="FootnoteTextChar"/>
    <w:rsid w:val="00586E7B"/>
    <w:pPr>
      <w:suppressAutoHyphens/>
      <w:spacing w:after="0" w:line="240" w:lineRule="auto"/>
    </w:pPr>
    <w:rPr>
      <w:rFonts w:ascii="Times New Roman" w:eastAsia="Times New Roman" w:hAnsi="Times New Roman"/>
      <w:sz w:val="20"/>
      <w:szCs w:val="20"/>
      <w:lang w:eastAsia="ar-SA"/>
    </w:rPr>
  </w:style>
  <w:style w:type="character" w:customStyle="1" w:styleId="FootnoteTextChar">
    <w:name w:val="Footnote Text Char"/>
    <w:link w:val="FootnoteText"/>
    <w:rsid w:val="00586E7B"/>
    <w:rPr>
      <w:rFonts w:ascii="Times New Roman" w:eastAsia="Times New Roman" w:hAnsi="Times New Roman"/>
      <w:lang w:eastAsia="ar-SA"/>
    </w:rPr>
  </w:style>
  <w:style w:type="character" w:styleId="FootnoteReference">
    <w:name w:val="footnote reference"/>
    <w:rsid w:val="00586E7B"/>
    <w:rPr>
      <w:vertAlign w:val="superscript"/>
    </w:rPr>
  </w:style>
  <w:style w:type="paragraph" w:styleId="Revision">
    <w:name w:val="Revision"/>
    <w:hidden/>
    <w:uiPriority w:val="99"/>
    <w:semiHidden/>
    <w:rsid w:val="001810C5"/>
    <w:rPr>
      <w:sz w:val="22"/>
      <w:szCs w:val="22"/>
    </w:rPr>
  </w:style>
  <w:style w:type="character" w:customStyle="1" w:styleId="Heading1Char">
    <w:name w:val="Heading 1 Char"/>
    <w:link w:val="Heading1"/>
    <w:rsid w:val="00DA3E39"/>
    <w:rPr>
      <w:rFonts w:ascii="VNI-Times" w:eastAsia="Times New Roman" w:hAnsi="VNI-Times"/>
      <w:i/>
      <w:sz w:val="24"/>
      <w:lang w:eastAsia="ar-SA"/>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5114FB"/>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310BD-38FD-433C-8ED6-CFE5A2A52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24</cp:revision>
  <cp:lastPrinted>2025-11-03T03:48:00Z</cp:lastPrinted>
  <dcterms:created xsi:type="dcterms:W3CDTF">2025-11-03T01:23:00Z</dcterms:created>
  <dcterms:modified xsi:type="dcterms:W3CDTF">2026-02-25T07:36:00Z</dcterms:modified>
</cp:coreProperties>
</file>