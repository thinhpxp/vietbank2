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A10AF" w14:textId="77777777" w:rsidR="000A29E0" w:rsidRPr="008433A2" w:rsidRDefault="000A29E0" w:rsidP="005948BD">
      <w:pPr>
        <w:pStyle w:val="Title"/>
        <w:spacing w:line="276" w:lineRule="auto"/>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CỘNG HÒA XÃ HỘI CHỦ NGHĨA VIỆT NAM</w:t>
      </w:r>
    </w:p>
    <w:p w14:paraId="57FEEDFA" w14:textId="77777777" w:rsidR="000A29E0" w:rsidRPr="008433A2" w:rsidRDefault="000A29E0" w:rsidP="005948BD">
      <w:pPr>
        <w:spacing w:line="276" w:lineRule="auto"/>
        <w:jc w:val="center"/>
        <w:rPr>
          <w:rFonts w:ascii="Times New Roman" w:eastAsia="Arial Unicode MS" w:hAnsi="Times New Roman" w:cs="Times New Roman"/>
          <w:b/>
          <w:sz w:val="20"/>
          <w:szCs w:val="20"/>
        </w:rPr>
      </w:pPr>
      <w:r w:rsidRPr="008433A2">
        <w:rPr>
          <w:rFonts w:ascii="Times New Roman" w:eastAsia="Arial Unicode MS" w:hAnsi="Times New Roman" w:cs="Times New Roman"/>
          <w:b/>
          <w:sz w:val="20"/>
          <w:szCs w:val="20"/>
        </w:rPr>
        <w:t>Độc lập - Tự do - Hạnh phúc</w:t>
      </w:r>
    </w:p>
    <w:p w14:paraId="69FC78F1" w14:textId="77777777" w:rsidR="000A29E0" w:rsidRPr="008433A2" w:rsidRDefault="00476264" w:rsidP="005948BD">
      <w:pPr>
        <w:spacing w:line="276" w:lineRule="auto"/>
        <w:jc w:val="center"/>
        <w:rPr>
          <w:rFonts w:ascii="Times New Roman" w:eastAsia="Arial Unicode MS" w:hAnsi="Times New Roman" w:cs="Times New Roman"/>
          <w:b/>
          <w:sz w:val="20"/>
          <w:szCs w:val="20"/>
        </w:rPr>
      </w:pPr>
      <w:r w:rsidRPr="008433A2">
        <w:rPr>
          <w:rFonts w:ascii="Times New Roman" w:eastAsia="Arial Unicode MS" w:hAnsi="Times New Roman" w:cs="Times New Roman"/>
          <w:b/>
          <w:sz w:val="20"/>
          <w:szCs w:val="20"/>
        </w:rPr>
        <w:t>__________________</w:t>
      </w:r>
    </w:p>
    <w:p w14:paraId="15B8AFB0" w14:textId="539B4B65" w:rsidR="000A29E0" w:rsidRPr="008433A2" w:rsidRDefault="000A29E0" w:rsidP="005948BD">
      <w:pPr>
        <w:pStyle w:val="Heading2"/>
        <w:tabs>
          <w:tab w:val="left" w:pos="0"/>
        </w:tabs>
        <w:spacing w:line="276" w:lineRule="auto"/>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 ngày</w:t>
      </w:r>
      <w:r w:rsidRPr="00055DA8">
        <w:rPr>
          <w:rFonts w:ascii="Times New Roman" w:eastAsia="Arial Unicode MS" w:hAnsi="Times New Roman" w:cs="Times New Roman"/>
          <w:sz w:val="20"/>
          <w:szCs w:val="20"/>
        </w:rPr>
        <w:t xml:space="preserve"> …… </w:t>
      </w:r>
      <w:r w:rsidRPr="008433A2">
        <w:rPr>
          <w:rFonts w:ascii="Times New Roman" w:eastAsia="Arial Unicode MS" w:hAnsi="Times New Roman" w:cs="Times New Roman"/>
          <w:sz w:val="20"/>
          <w:szCs w:val="20"/>
        </w:rPr>
        <w:t xml:space="preserve">tháng </w:t>
      </w:r>
      <w:r w:rsidR="00055DA8" w:rsidRPr="00055DA8">
        <w:rPr>
          <w:rFonts w:ascii="Times New Roman" w:eastAsia="Arial Unicode MS" w:hAnsi="Times New Roman" w:cs="Times New Roman"/>
          <w:i w:val="0"/>
          <w:iCs w:val="0"/>
          <w:sz w:val="20"/>
          <w:szCs w:val="20"/>
        </w:rPr>
        <w:t>…….</w:t>
      </w:r>
      <w:r w:rsidRPr="00055DA8">
        <w:rPr>
          <w:rFonts w:ascii="Times New Roman" w:eastAsia="Arial Unicode MS" w:hAnsi="Times New Roman" w:cs="Times New Roman"/>
          <w:i w:val="0"/>
          <w:iCs w:val="0"/>
          <w:sz w:val="20"/>
          <w:szCs w:val="20"/>
        </w:rPr>
        <w:t xml:space="preserve"> </w:t>
      </w:r>
      <w:r w:rsidRPr="008433A2">
        <w:rPr>
          <w:rFonts w:ascii="Times New Roman" w:eastAsia="Arial Unicode MS" w:hAnsi="Times New Roman" w:cs="Times New Roman"/>
          <w:sz w:val="20"/>
          <w:szCs w:val="20"/>
        </w:rPr>
        <w:t>năm</w:t>
      </w:r>
      <w:r w:rsidR="00055DA8" w:rsidRPr="00055DA8">
        <w:rPr>
          <w:rFonts w:ascii="Times New Roman" w:eastAsia="Arial Unicode MS" w:hAnsi="Times New Roman" w:cs="Times New Roman"/>
          <w:i w:val="0"/>
          <w:iCs w:val="0"/>
          <w:sz w:val="20"/>
          <w:szCs w:val="20"/>
        </w:rPr>
        <w:t>……..</w:t>
      </w:r>
    </w:p>
    <w:p w14:paraId="6938A942" w14:textId="09EA993F" w:rsidR="000A29E0" w:rsidRPr="00055DA8" w:rsidRDefault="000A29E0" w:rsidP="00026369">
      <w:pPr>
        <w:spacing w:before="240" w:after="240"/>
        <w:jc w:val="center"/>
        <w:rPr>
          <w:rFonts w:eastAsia="Arial Unicode MS"/>
          <w:b/>
          <w:bCs/>
        </w:rPr>
      </w:pPr>
      <w:r w:rsidRPr="00055DA8">
        <w:rPr>
          <w:rFonts w:eastAsia="Arial Unicode MS"/>
          <w:b/>
          <w:bCs/>
        </w:rPr>
        <w:t>GIẤY CAM KẾT</w:t>
      </w:r>
    </w:p>
    <w:p w14:paraId="75E59D18" w14:textId="6C38F5CB" w:rsidR="00026369" w:rsidRPr="00026369" w:rsidRDefault="000A29E0" w:rsidP="00026369">
      <w:pPr>
        <w:tabs>
          <w:tab w:val="left" w:pos="1881"/>
          <w:tab w:val="left" w:leader="dot" w:pos="9639"/>
        </w:tabs>
        <w:spacing w:line="276" w:lineRule="auto"/>
        <w:ind w:right="-14"/>
        <w:jc w:val="both"/>
        <w:rPr>
          <w:rFonts w:ascii="Times New Roman" w:hAnsi="Times New Roman" w:cs="Times New Roman"/>
          <w:sz w:val="20"/>
          <w:szCs w:val="20"/>
        </w:rPr>
      </w:pPr>
      <w:r w:rsidRPr="008433A2">
        <w:rPr>
          <w:rFonts w:ascii="Times New Roman" w:eastAsia="Arial Unicode MS" w:hAnsi="Times New Roman" w:cs="Times New Roman"/>
          <w:b/>
          <w:bCs/>
          <w:sz w:val="20"/>
          <w:szCs w:val="20"/>
        </w:rPr>
        <w:t>BÊN CAM KẾT</w:t>
      </w:r>
      <w:r w:rsidR="00026369" w:rsidRPr="00026369">
        <w:rPr>
          <w:rFonts w:ascii="Times New Roman" w:hAnsi="Times New Roman" w:cs="Times New Roman"/>
          <w:sz w:val="20"/>
          <w:szCs w:val="20"/>
        </w:rPr>
        <w:t>{% for p in ben_duoc_cap_td_list%}</w:t>
      </w:r>
    </w:p>
    <w:p w14:paraId="04C897D0" w14:textId="77777777" w:rsidR="00026369" w:rsidRPr="00026369" w:rsidRDefault="00026369" w:rsidP="00026369">
      <w:pPr>
        <w:spacing w:line="276" w:lineRule="auto"/>
        <w:ind w:firstLine="720"/>
        <w:jc w:val="both"/>
        <w:rPr>
          <w:rFonts w:ascii="Times New Roman" w:hAnsi="Times New Roman" w:cs="Times New Roman"/>
          <w:sz w:val="20"/>
          <w:szCs w:val="20"/>
        </w:rPr>
      </w:pPr>
      <w:r w:rsidRPr="00026369">
        <w:rPr>
          <w:rFonts w:ascii="Times New Roman" w:hAnsi="Times New Roman" w:cs="Times New Roman"/>
          <w:sz w:val="20"/>
          <w:szCs w:val="20"/>
        </w:rPr>
        <w:t>-</w:t>
      </w:r>
      <w:r w:rsidRPr="00026369">
        <w:rPr>
          <w:rFonts w:ascii="Times New Roman" w:hAnsi="Times New Roman" w:cs="Times New Roman"/>
          <w:sz w:val="20"/>
          <w:szCs w:val="20"/>
        </w:rPr>
        <w:tab/>
        <w:t>Ông/Bà                                                     :  {{ p.ho_ten }}</w:t>
      </w:r>
    </w:p>
    <w:p w14:paraId="1E74B4F2" w14:textId="77777777" w:rsidR="00026369" w:rsidRPr="00026369" w:rsidRDefault="00026369" w:rsidP="00026369">
      <w:pPr>
        <w:spacing w:line="276" w:lineRule="auto"/>
        <w:ind w:firstLine="720"/>
        <w:jc w:val="both"/>
        <w:rPr>
          <w:rFonts w:ascii="Times New Roman" w:hAnsi="Times New Roman" w:cs="Times New Roman"/>
          <w:sz w:val="20"/>
          <w:szCs w:val="20"/>
        </w:rPr>
      </w:pPr>
      <w:r w:rsidRPr="00026369">
        <w:rPr>
          <w:rFonts w:ascii="Times New Roman" w:hAnsi="Times New Roman" w:cs="Times New Roman"/>
          <w:sz w:val="20"/>
          <w:szCs w:val="20"/>
        </w:rPr>
        <w:t>-</w:t>
      </w:r>
      <w:r w:rsidRPr="00026369">
        <w:rPr>
          <w:rFonts w:ascii="Times New Roman" w:hAnsi="Times New Roman" w:cs="Times New Roman"/>
          <w:sz w:val="20"/>
          <w:szCs w:val="20"/>
        </w:rPr>
        <w:tab/>
        <w:t>CCCD/CC/Hộ chiếu số                            :  {{ p.cccd }}</w:t>
      </w:r>
    </w:p>
    <w:p w14:paraId="72960783" w14:textId="7E4E6C18" w:rsidR="00026369" w:rsidRDefault="00026369" w:rsidP="00026369">
      <w:pPr>
        <w:spacing w:line="276" w:lineRule="auto"/>
        <w:ind w:firstLine="720"/>
        <w:jc w:val="both"/>
        <w:rPr>
          <w:rFonts w:ascii="Times New Roman" w:hAnsi="Times New Roman" w:cs="Times New Roman"/>
          <w:sz w:val="20"/>
          <w:szCs w:val="20"/>
        </w:rPr>
      </w:pPr>
      <w:r w:rsidRPr="00026369">
        <w:rPr>
          <w:rFonts w:ascii="Times New Roman" w:hAnsi="Times New Roman" w:cs="Times New Roman"/>
          <w:sz w:val="20"/>
          <w:szCs w:val="20"/>
        </w:rPr>
        <w:t>-</w:t>
      </w:r>
      <w:r w:rsidRPr="00026369">
        <w:rPr>
          <w:rFonts w:ascii="Times New Roman" w:hAnsi="Times New Roman" w:cs="Times New Roman"/>
          <w:sz w:val="20"/>
          <w:szCs w:val="20"/>
        </w:rPr>
        <w:tab/>
        <w:t>Địa chỉ thường trú                                    :  {{ p.dia_chi_thuong_tru }}{% endfor %}</w:t>
      </w:r>
      <w:r w:rsidR="00110785" w:rsidRPr="008433A2">
        <w:rPr>
          <w:rFonts w:ascii="Times New Roman" w:hAnsi="Times New Roman" w:cs="Times New Roman"/>
          <w:sz w:val="20"/>
          <w:szCs w:val="20"/>
        </w:rPr>
        <w:t xml:space="preserve"> </w:t>
      </w:r>
    </w:p>
    <w:p w14:paraId="29744348" w14:textId="1D236994" w:rsidR="00B026F7" w:rsidRPr="008433A2" w:rsidRDefault="00F12AEE" w:rsidP="005948BD">
      <w:pPr>
        <w:spacing w:line="276" w:lineRule="auto"/>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đã được Ngân hàng TMCP Việt Nam Thương Tín (sau đây gọi tắt là VIETBANK) cấp tín dụng theo các hợp đồng/thỏa thuận cấp tín dụng</w:t>
      </w:r>
      <w:r w:rsidR="00055DA8">
        <w:rPr>
          <w:rFonts w:ascii="Times New Roman" w:eastAsia="Arial Unicode MS" w:hAnsi="Times New Roman" w:cs="Times New Roman"/>
          <w:sz w:val="20"/>
          <w:szCs w:val="20"/>
        </w:rPr>
        <w:t xml:space="preserve">, </w:t>
      </w:r>
      <w:r w:rsidR="00B026F7" w:rsidRPr="008433A2">
        <w:rPr>
          <w:rFonts w:ascii="Times New Roman" w:eastAsia="Arial Unicode MS" w:hAnsi="Times New Roman" w:cs="Times New Roman"/>
          <w:sz w:val="20"/>
          <w:szCs w:val="20"/>
        </w:rPr>
        <w:t>nay cam kết như sau:</w:t>
      </w:r>
    </w:p>
    <w:p w14:paraId="2583DD82" w14:textId="4C5C628B" w:rsidR="00FD7208" w:rsidRDefault="004A3152" w:rsidP="009D3BAE">
      <w:pPr>
        <w:numPr>
          <w:ilvl w:val="0"/>
          <w:numId w:val="4"/>
        </w:numPr>
        <w:tabs>
          <w:tab w:val="clear" w:pos="1260"/>
          <w:tab w:val="left" w:pos="360"/>
        </w:tabs>
        <w:spacing w:line="276" w:lineRule="auto"/>
        <w:ind w:left="360" w:hanging="180"/>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Hiện nay, tôi/chúng tôi là:</w:t>
      </w:r>
      <w:r w:rsidR="00FD7208" w:rsidRPr="00FD7208">
        <w:rPr>
          <w:rFonts w:ascii="Times New Roman" w:hAnsi="Times New Roman" w:cs="Times New Roman"/>
          <w:sz w:val="20"/>
          <w:szCs w:val="20"/>
        </w:rPr>
        <w:t xml:space="preserve"> </w:t>
      </w:r>
      <w:r w:rsidR="00FD7208" w:rsidRPr="00026369">
        <w:rPr>
          <w:rFonts w:ascii="Times New Roman" w:hAnsi="Times New Roman" w:cs="Times New Roman"/>
          <w:sz w:val="20"/>
          <w:szCs w:val="20"/>
        </w:rPr>
        <w:t>{% for p in ben_duoc_cap_td_list%}</w:t>
      </w:r>
    </w:p>
    <w:p w14:paraId="709A0281" w14:textId="6EB2F050" w:rsidR="00FD7208" w:rsidRPr="00FD7208" w:rsidRDefault="00FD7208" w:rsidP="00FD7208">
      <w:pPr>
        <w:pStyle w:val="ListParagraph"/>
        <w:numPr>
          <w:ilvl w:val="0"/>
          <w:numId w:val="14"/>
        </w:numPr>
        <w:tabs>
          <w:tab w:val="left" w:pos="360"/>
        </w:tabs>
        <w:jc w:val="both"/>
        <w:rPr>
          <w:rFonts w:ascii="Times New Roman" w:eastAsia="Arial Unicode MS" w:hAnsi="Times New Roman"/>
          <w:sz w:val="20"/>
          <w:szCs w:val="20"/>
        </w:rPr>
      </w:pPr>
      <w:r w:rsidRPr="00FD7208">
        <w:rPr>
          <w:rFonts w:ascii="Times New Roman" w:hAnsi="Times New Roman"/>
          <w:b/>
          <w:bCs/>
          <w:sz w:val="20"/>
          <w:szCs w:val="20"/>
        </w:rPr>
        <w:t>{{ p.ho_ten }}</w:t>
      </w:r>
      <w:r w:rsidRPr="00FD7208">
        <w:rPr>
          <w:rFonts w:ascii="Times New Roman" w:hAnsi="Times New Roman"/>
          <w:sz w:val="20"/>
          <w:szCs w:val="20"/>
        </w:rPr>
        <w:t xml:space="preserve"> </w:t>
      </w:r>
      <w:r w:rsidR="004A3152" w:rsidRPr="00FD7208">
        <w:rPr>
          <w:rFonts w:ascii="Times New Roman" w:eastAsia="Arial Unicode MS" w:hAnsi="Times New Roman"/>
          <w:sz w:val="20"/>
          <w:szCs w:val="20"/>
        </w:rPr>
        <w:t xml:space="preserve">đang cư trú tại địa chỉ: </w:t>
      </w:r>
      <w:r w:rsidRPr="00FD7208">
        <w:rPr>
          <w:rFonts w:ascii="Times New Roman" w:hAnsi="Times New Roman"/>
          <w:b/>
          <w:color w:val="000000"/>
          <w:sz w:val="20"/>
          <w:szCs w:val="20"/>
        </w:rPr>
        <w:t>{{ p.dia_chi_thuong_tru }}</w:t>
      </w:r>
      <w:r w:rsidR="006D2B25" w:rsidRPr="006D2B25">
        <w:rPr>
          <w:rFonts w:ascii="Times New Roman" w:hAnsi="Times New Roman"/>
          <w:bCs/>
          <w:color w:val="000000"/>
          <w:sz w:val="20"/>
          <w:szCs w:val="20"/>
        </w:rPr>
        <w:t>.</w:t>
      </w:r>
      <w:r w:rsidRPr="00FD7208">
        <w:rPr>
          <w:rFonts w:ascii="Times New Roman" w:hAnsi="Times New Roman"/>
          <w:bCs/>
          <w:color w:val="000000"/>
          <w:sz w:val="20"/>
          <w:szCs w:val="20"/>
        </w:rPr>
        <w:t>{% endfor %}</w:t>
      </w:r>
    </w:p>
    <w:p w14:paraId="6C45D8D3" w14:textId="72BA4FF3" w:rsidR="004A3152" w:rsidRPr="00FD7208" w:rsidRDefault="004A3152" w:rsidP="009D3BAE">
      <w:pPr>
        <w:pStyle w:val="ListParagraph"/>
        <w:ind w:left="284"/>
        <w:jc w:val="both"/>
        <w:rPr>
          <w:rFonts w:ascii="Times New Roman" w:eastAsia="Arial Unicode MS" w:hAnsi="Times New Roman"/>
          <w:sz w:val="20"/>
          <w:szCs w:val="20"/>
        </w:rPr>
      </w:pPr>
      <w:r w:rsidRPr="00FD7208">
        <w:rPr>
          <w:rFonts w:ascii="Times New Roman" w:eastAsia="Arial Unicode MS" w:hAnsi="Times New Roman"/>
          <w:sz w:val="20"/>
          <w:szCs w:val="20"/>
        </w:rPr>
        <w:t>và chưa có sự thay đổi về địa chỉ cư trú. Trường hợp có thay đổi, tôi sẽ thông báo ngay cho VIETBANK trong thời hạn 03 ngày kể từ thời điểm thay đổi thông tin địa chỉ cư trú</w:t>
      </w:r>
      <w:r w:rsidR="00055DA8" w:rsidRPr="00FD7208">
        <w:rPr>
          <w:rFonts w:ascii="Times New Roman" w:eastAsia="Arial Unicode MS" w:hAnsi="Times New Roman"/>
          <w:sz w:val="20"/>
          <w:szCs w:val="20"/>
        </w:rPr>
        <w:t>.</w:t>
      </w:r>
    </w:p>
    <w:p w14:paraId="4E9C1548" w14:textId="6030BA13" w:rsidR="00B840E7" w:rsidRPr="008433A2" w:rsidRDefault="00B840E7" w:rsidP="005948BD">
      <w:pPr>
        <w:numPr>
          <w:ilvl w:val="0"/>
          <w:numId w:val="4"/>
        </w:numPr>
        <w:tabs>
          <w:tab w:val="clear" w:pos="1260"/>
          <w:tab w:val="left" w:pos="360"/>
        </w:tabs>
        <w:spacing w:line="276" w:lineRule="auto"/>
        <w:ind w:left="360" w:hanging="180"/>
        <w:jc w:val="both"/>
        <w:rPr>
          <w:rFonts w:ascii="Times New Roman" w:eastAsia="Arial Unicode MS" w:hAnsi="Times New Roman" w:cs="Times New Roman"/>
          <w:sz w:val="20"/>
          <w:szCs w:val="20"/>
        </w:rPr>
      </w:pPr>
    </w:p>
    <w:p w14:paraId="54E94418" w14:textId="5CFD4842" w:rsidR="00B840E7" w:rsidRPr="008433A2" w:rsidRDefault="00B840E7" w:rsidP="00B840E7">
      <w:pPr>
        <w:numPr>
          <w:ilvl w:val="0"/>
          <w:numId w:val="4"/>
        </w:numPr>
        <w:tabs>
          <w:tab w:val="clear" w:pos="1260"/>
          <w:tab w:val="left" w:pos="360"/>
        </w:tabs>
        <w:spacing w:line="276" w:lineRule="auto"/>
        <w:ind w:left="360" w:hanging="180"/>
        <w:jc w:val="both"/>
        <w:rPr>
          <w:rFonts w:ascii="Times New Roman" w:eastAsia="Arial Unicode MS" w:hAnsi="Times New Roman" w:cs="Times New Roman"/>
          <w:sz w:val="20"/>
          <w:szCs w:val="20"/>
        </w:rPr>
      </w:pPr>
      <w:r w:rsidRPr="008433A2">
        <w:rPr>
          <w:rFonts w:ascii="Times New Roman" w:eastAsia="Arial Unicode MS" w:hAnsi="Times New Roman"/>
          <w:b/>
          <w:bCs/>
          <w:sz w:val="20"/>
          <w:szCs w:val="20"/>
          <w:lang w:val="pt-BR"/>
        </w:rPr>
        <w:t xml:space="preserve"> </w:t>
      </w:r>
    </w:p>
    <w:p w14:paraId="13E63DDD" w14:textId="77777777" w:rsidR="000A29E0" w:rsidRPr="008433A2" w:rsidRDefault="000A29E0" w:rsidP="005948BD">
      <w:pPr>
        <w:spacing w:line="276" w:lineRule="auto"/>
        <w:ind w:firstLine="180"/>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Trường hợp Bên cam kết không thực hiện đúng theo những nội dung đã cam kết, VIETBANK có toàn quyền không giải ngân, không tiếp tục giải ngân khoản vay, chấm dứt cấp tín dụng, thu hồi nợ trước hạn và xử lý tài sản bảo đảm để thu hồi nợ.</w:t>
      </w:r>
    </w:p>
    <w:p w14:paraId="02E00568" w14:textId="77777777" w:rsidR="000A29E0" w:rsidRPr="008433A2" w:rsidRDefault="000A29E0" w:rsidP="005948BD">
      <w:pPr>
        <w:tabs>
          <w:tab w:val="left" w:pos="555"/>
        </w:tabs>
        <w:spacing w:line="276" w:lineRule="auto"/>
        <w:jc w:val="both"/>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 xml:space="preserve">Giấy cam kết này </w:t>
      </w:r>
      <w:r w:rsidR="0055792B" w:rsidRPr="008433A2">
        <w:rPr>
          <w:rFonts w:ascii="Times New Roman" w:eastAsia="Arial Unicode MS" w:hAnsi="Times New Roman" w:cs="Times New Roman"/>
          <w:sz w:val="20"/>
          <w:szCs w:val="20"/>
        </w:rPr>
        <w:t>có hiệu lực kể từ ngày ký</w:t>
      </w:r>
      <w:r w:rsidR="00492056" w:rsidRPr="008433A2">
        <w:rPr>
          <w:rFonts w:ascii="Times New Roman" w:eastAsia="Arial Unicode MS" w:hAnsi="Times New Roman" w:cs="Times New Roman"/>
          <w:sz w:val="20"/>
          <w:szCs w:val="20"/>
        </w:rPr>
        <w:t xml:space="preserve"> và không hủy ngang,</w:t>
      </w:r>
      <w:r w:rsidRPr="008433A2">
        <w:rPr>
          <w:rFonts w:ascii="Times New Roman" w:eastAsia="Arial Unicode MS" w:hAnsi="Times New Roman" w:cs="Times New Roman"/>
          <w:sz w:val="20"/>
          <w:szCs w:val="20"/>
        </w:rPr>
        <w:t xml:space="preserve"> được áp dụng cho tất cả các nghĩa vụ trả nợ của </w:t>
      </w:r>
      <w:r w:rsidR="00826920" w:rsidRPr="008433A2">
        <w:rPr>
          <w:rFonts w:ascii="Times New Roman" w:eastAsia="Arial Unicode MS" w:hAnsi="Times New Roman" w:cs="Times New Roman"/>
          <w:sz w:val="20"/>
          <w:szCs w:val="20"/>
        </w:rPr>
        <w:t>Bên được cấp tín dụng</w:t>
      </w:r>
      <w:r w:rsidRPr="008433A2">
        <w:rPr>
          <w:rFonts w:ascii="Times New Roman" w:eastAsia="Arial Unicode MS" w:hAnsi="Times New Roman" w:cs="Times New Roman"/>
          <w:sz w:val="20"/>
          <w:szCs w:val="20"/>
        </w:rPr>
        <w:t>, không phụ thuộc vào việc nghĩa vụ trả nợ được phát sinh trước hay sau thời điểm ký văn bản này.</w:t>
      </w:r>
    </w:p>
    <w:p w14:paraId="673C0A25" w14:textId="77777777" w:rsidR="000A29E0" w:rsidRPr="008433A2" w:rsidRDefault="000A29E0" w:rsidP="005948BD">
      <w:pPr>
        <w:pStyle w:val="Heading5"/>
        <w:tabs>
          <w:tab w:val="left" w:pos="360"/>
        </w:tabs>
        <w:spacing w:line="276" w:lineRule="auto"/>
        <w:rPr>
          <w:rFonts w:ascii="Times New Roman" w:eastAsia="Arial Unicode MS" w:hAnsi="Times New Roman" w:cs="Times New Roman"/>
          <w:sz w:val="20"/>
          <w:szCs w:val="20"/>
        </w:rPr>
      </w:pPr>
      <w:r w:rsidRPr="008433A2">
        <w:rPr>
          <w:rFonts w:ascii="Times New Roman" w:eastAsia="Arial Unicode MS" w:hAnsi="Times New Roman" w:cs="Times New Roman"/>
          <w:sz w:val="20"/>
          <w:szCs w:val="20"/>
        </w:rPr>
        <w:tab/>
        <w:t>BÊN CAM KẾT</w:t>
      </w:r>
    </w:p>
    <w:p w14:paraId="055E2376" w14:textId="77777777" w:rsidR="000A3E5B" w:rsidRPr="008433A2" w:rsidRDefault="000A3E5B" w:rsidP="005948BD">
      <w:pPr>
        <w:spacing w:line="276" w:lineRule="auto"/>
        <w:rPr>
          <w:rFonts w:ascii="Times New Roman" w:hAnsi="Times New Roman" w:cs="Times New Roman"/>
          <w:sz w:val="20"/>
          <w:szCs w:val="20"/>
        </w:rPr>
      </w:pPr>
    </w:p>
    <w:sectPr w:rsidR="000A3E5B" w:rsidRPr="008433A2" w:rsidSect="009A3215">
      <w:footerReference w:type="default" r:id="rId8"/>
      <w:footnotePr>
        <w:pos w:val="beneathText"/>
      </w:footnotePr>
      <w:pgSz w:w="12240" w:h="15840"/>
      <w:pgMar w:top="360" w:right="1152" w:bottom="1152" w:left="1152" w:header="720" w:footer="72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A746B" w14:textId="77777777" w:rsidR="00FA5F08" w:rsidRDefault="00FA5F08">
      <w:r>
        <w:separator/>
      </w:r>
    </w:p>
  </w:endnote>
  <w:endnote w:type="continuationSeparator" w:id="0">
    <w:p w14:paraId="5D02915F" w14:textId="77777777" w:rsidR="00FA5F08" w:rsidRDefault="00FA5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NI-Helve">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E8FA1" w14:textId="77777777" w:rsidR="00A52E03" w:rsidRPr="00DD5163" w:rsidRDefault="0046425D">
    <w:pPr>
      <w:pStyle w:val="Footer"/>
      <w:tabs>
        <w:tab w:val="clear" w:pos="8640"/>
        <w:tab w:val="right" w:pos="9900"/>
      </w:tabs>
      <w:jc w:val="both"/>
      <w:rPr>
        <w:rFonts w:ascii="Times New Roman" w:eastAsia="Arial Unicode MS" w:hAnsi="Times New Roman" w:cs="Times New Roman"/>
        <w:sz w:val="18"/>
        <w:szCs w:val="16"/>
      </w:rPr>
    </w:pPr>
    <w:r w:rsidRPr="00DD5163">
      <w:rPr>
        <w:rStyle w:val="PageNumber"/>
        <w:rFonts w:ascii="Times New Roman" w:eastAsia="Arial Unicode MS" w:hAnsi="Times New Roman"/>
        <w:i/>
        <w:sz w:val="18"/>
        <w:szCs w:val="16"/>
      </w:rPr>
      <w:t>BM02_</w:t>
    </w:r>
    <w:r w:rsidR="00694F0B" w:rsidRPr="00DD5163">
      <w:rPr>
        <w:rStyle w:val="PageNumber"/>
        <w:rFonts w:ascii="Times New Roman" w:eastAsia="Arial Unicode MS" w:hAnsi="Times New Roman"/>
        <w:i/>
        <w:sz w:val="18"/>
        <w:szCs w:val="16"/>
      </w:rPr>
      <w:t>2898</w:t>
    </w:r>
    <w:r w:rsidR="008F2616" w:rsidRPr="00DD5163">
      <w:rPr>
        <w:rStyle w:val="PageNumber"/>
        <w:rFonts w:ascii="Times New Roman" w:eastAsia="Arial Unicode MS" w:hAnsi="Times New Roman"/>
        <w:i/>
        <w:sz w:val="18"/>
        <w:szCs w:val="16"/>
      </w:rPr>
      <w:t>_2025</w:t>
    </w:r>
    <w:r w:rsidRPr="00DD5163">
      <w:rPr>
        <w:rStyle w:val="PageNumber"/>
        <w:rFonts w:ascii="Times New Roman" w:eastAsia="Arial Unicode MS" w:hAnsi="Times New Roman"/>
        <w:i/>
        <w:sz w:val="18"/>
        <w:szCs w:val="16"/>
      </w:rPr>
      <w:t>_QĐ_TGĐ_Giấy cam kết</w:t>
    </w:r>
    <w:r w:rsidR="00A52E03" w:rsidRPr="00DD5163">
      <w:rPr>
        <w:rStyle w:val="PageNumber"/>
        <w:rFonts w:ascii="Times New Roman" w:eastAsia="Arial Unicode MS" w:hAnsi="Times New Roman"/>
        <w:sz w:val="18"/>
        <w:szCs w:val="16"/>
      </w:rPr>
      <w:tab/>
    </w:r>
    <w:r w:rsidR="00A52E03" w:rsidRPr="00DD5163">
      <w:rPr>
        <w:rStyle w:val="PageNumber"/>
        <w:rFonts w:ascii="Times New Roman" w:eastAsia="Arial Unicode MS" w:hAnsi="Times New Roman"/>
        <w:sz w:val="18"/>
        <w:szCs w:val="16"/>
      </w:rPr>
      <w:tab/>
    </w:r>
    <w:r w:rsidR="007C52D2" w:rsidRPr="00DD5163">
      <w:rPr>
        <w:rStyle w:val="PageNumber"/>
        <w:rFonts w:ascii="Times New Roman" w:eastAsia="Arial Unicode MS" w:hAnsi="Times New Roman"/>
        <w:sz w:val="18"/>
        <w:szCs w:val="16"/>
      </w:rPr>
      <w:t xml:space="preserve">Trang </w:t>
    </w:r>
    <w:r w:rsidR="00A52E03" w:rsidRPr="00DD5163">
      <w:rPr>
        <w:rStyle w:val="PageNumber"/>
        <w:rFonts w:ascii="Times New Roman" w:eastAsia="Arial Unicode MS" w:hAnsi="Times New Roman"/>
        <w:sz w:val="18"/>
        <w:szCs w:val="16"/>
      </w:rPr>
      <w:fldChar w:fldCharType="begin"/>
    </w:r>
    <w:r w:rsidR="00A52E03" w:rsidRPr="00DD5163">
      <w:rPr>
        <w:rStyle w:val="PageNumber"/>
        <w:rFonts w:ascii="Times New Roman" w:eastAsia="Arial Unicode MS" w:hAnsi="Times New Roman"/>
        <w:sz w:val="18"/>
        <w:szCs w:val="16"/>
      </w:rPr>
      <w:instrText xml:space="preserve"> PAGE </w:instrText>
    </w:r>
    <w:r w:rsidR="00A52E03" w:rsidRPr="00DD5163">
      <w:rPr>
        <w:rStyle w:val="PageNumber"/>
        <w:rFonts w:ascii="Times New Roman" w:eastAsia="Arial Unicode MS" w:hAnsi="Times New Roman"/>
        <w:sz w:val="18"/>
        <w:szCs w:val="16"/>
      </w:rPr>
      <w:fldChar w:fldCharType="separate"/>
    </w:r>
    <w:r w:rsidR="00CB63F0">
      <w:rPr>
        <w:rStyle w:val="PageNumber"/>
        <w:rFonts w:ascii="Times New Roman" w:eastAsia="Arial Unicode MS" w:hAnsi="Times New Roman"/>
        <w:noProof/>
        <w:sz w:val="18"/>
        <w:szCs w:val="16"/>
      </w:rPr>
      <w:t>1</w:t>
    </w:r>
    <w:r w:rsidR="00A52E03" w:rsidRPr="00DD5163">
      <w:rPr>
        <w:rStyle w:val="PageNumber"/>
        <w:rFonts w:ascii="Times New Roman" w:eastAsia="Arial Unicode MS" w:hAnsi="Times New Roman"/>
        <w:sz w:val="18"/>
        <w:szCs w:val="16"/>
      </w:rPr>
      <w:fldChar w:fldCharType="end"/>
    </w:r>
    <w:r w:rsidR="00A03570" w:rsidRPr="00DD5163">
      <w:rPr>
        <w:rStyle w:val="PageNumber"/>
        <w:rFonts w:ascii="Times New Roman" w:eastAsia="Arial Unicode MS" w:hAnsi="Times New Roman"/>
        <w:sz w:val="18"/>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D832E" w14:textId="77777777" w:rsidR="00FA5F08" w:rsidRDefault="00FA5F08">
      <w:r>
        <w:separator/>
      </w:r>
    </w:p>
  </w:footnote>
  <w:footnote w:type="continuationSeparator" w:id="0">
    <w:p w14:paraId="3A0602A4" w14:textId="77777777" w:rsidR="00FA5F08" w:rsidRDefault="00FA5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pStyle w:val="Heading5"/>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0000002"/>
    <w:multiLevelType w:val="singleLevel"/>
    <w:tmpl w:val="00000002"/>
    <w:name w:val="WW8Num2"/>
    <w:lvl w:ilvl="0">
      <w:start w:val="1"/>
      <w:numFmt w:val="bullet"/>
      <w:lvlText w:val=""/>
      <w:lvlJc w:val="left"/>
      <w:pPr>
        <w:tabs>
          <w:tab w:val="num" w:pos="2340"/>
        </w:tabs>
        <w:ind w:left="2340" w:hanging="360"/>
      </w:pPr>
      <w:rPr>
        <w:rFonts w:ascii="Symbol" w:hAnsi="Symbol"/>
      </w:rPr>
    </w:lvl>
  </w:abstractNum>
  <w:abstractNum w:abstractNumId="2" w15:restartNumberingAfterBreak="0">
    <w:nsid w:val="00000003"/>
    <w:multiLevelType w:val="multilevel"/>
    <w:tmpl w:val="00000003"/>
    <w:name w:val="WW8Num3"/>
    <w:lvl w:ilvl="0">
      <w:start w:val="1"/>
      <w:numFmt w:val="bullet"/>
      <w:lvlText w:val="-"/>
      <w:lvlJc w:val="left"/>
      <w:pPr>
        <w:tabs>
          <w:tab w:val="num" w:pos="2160"/>
        </w:tabs>
        <w:ind w:left="2160" w:hanging="360"/>
      </w:pPr>
      <w:rPr>
        <w:rFonts w:ascii="VNI-Times" w:hAnsi="VNI-Time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singleLevel"/>
    <w:tmpl w:val="00000006"/>
    <w:name w:val="WW8Num7"/>
    <w:lvl w:ilvl="0">
      <w:numFmt w:val="bullet"/>
      <w:lvlText w:val="-"/>
      <w:lvlJc w:val="left"/>
      <w:pPr>
        <w:tabs>
          <w:tab w:val="num" w:pos="4320"/>
        </w:tabs>
        <w:ind w:left="4320" w:hanging="360"/>
      </w:pPr>
      <w:rPr>
        <w:rFonts w:ascii="Times New Roman" w:hAnsi="Times New Roman"/>
      </w:rPr>
    </w:lvl>
  </w:abstractNum>
  <w:abstractNum w:abstractNumId="4"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3841B09"/>
    <w:multiLevelType w:val="hybridMultilevel"/>
    <w:tmpl w:val="FFC83DCA"/>
    <w:lvl w:ilvl="0" w:tplc="222A12F0">
      <w:start w:val="1"/>
      <w:numFmt w:val="decimal"/>
      <w:lvlText w:val="%1."/>
      <w:lvlJc w:val="left"/>
      <w:pPr>
        <w:tabs>
          <w:tab w:val="num" w:pos="1260"/>
        </w:tabs>
        <w:ind w:left="540" w:hanging="360"/>
      </w:pPr>
      <w:rPr>
        <w:rFonts w:cs="Times New Roman" w:hint="default"/>
      </w:rPr>
    </w:lvl>
    <w:lvl w:ilvl="1" w:tplc="9416A906">
      <w:start w:val="1"/>
      <w:numFmt w:val="decimal"/>
      <w:lvlText w:val="%2.1."/>
      <w:lvlJc w:val="left"/>
      <w:pPr>
        <w:tabs>
          <w:tab w:val="num" w:pos="72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12E80362"/>
    <w:multiLevelType w:val="hybridMultilevel"/>
    <w:tmpl w:val="45C050C0"/>
    <w:lvl w:ilvl="0" w:tplc="B8AE688C">
      <w:numFmt w:val="bullet"/>
      <w:lvlText w:val=""/>
      <w:lvlJc w:val="left"/>
      <w:pPr>
        <w:tabs>
          <w:tab w:val="num" w:pos="786"/>
        </w:tabs>
        <w:ind w:left="786" w:hanging="360"/>
      </w:pPr>
      <w:rPr>
        <w:rFonts w:ascii="Wingdings" w:eastAsia="Arial Unicode MS" w:hAnsi="Wingdings" w:cs="Arial Unicode MS"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7" w15:restartNumberingAfterBreak="0">
    <w:nsid w:val="25881D98"/>
    <w:multiLevelType w:val="multilevel"/>
    <w:tmpl w:val="F13E7C9E"/>
    <w:lvl w:ilvl="0">
      <w:start w:val="5"/>
      <w:numFmt w:val="decimal"/>
      <w:lvlText w:val="%1."/>
      <w:lvlJc w:val="left"/>
      <w:pPr>
        <w:tabs>
          <w:tab w:val="num" w:pos="720"/>
        </w:tabs>
        <w:ind w:left="720" w:hanging="720"/>
      </w:pPr>
      <w:rPr>
        <w:rFonts w:ascii="Times New Roman" w:hAnsi="Times New Roman" w:cs="Times New Roman" w:hint="default"/>
      </w:rPr>
    </w:lvl>
    <w:lvl w:ilvl="1">
      <w:start w:val="1"/>
      <w:numFmt w:val="decimal"/>
      <w:lvlText w:val="%1.%2."/>
      <w:lvlJc w:val="left"/>
      <w:pPr>
        <w:tabs>
          <w:tab w:val="num" w:pos="1080"/>
        </w:tabs>
        <w:ind w:left="1080" w:hanging="1080"/>
      </w:pPr>
      <w:rPr>
        <w:rFonts w:ascii="Times New Roman" w:hAnsi="Times New Roman" w:cs="Times New Roman" w:hint="default"/>
      </w:rPr>
    </w:lvl>
    <w:lvl w:ilvl="2">
      <w:start w:val="1"/>
      <w:numFmt w:val="decimal"/>
      <w:lvlText w:val="%1.%2.%3."/>
      <w:lvlJc w:val="left"/>
      <w:pPr>
        <w:tabs>
          <w:tab w:val="num" w:pos="1440"/>
        </w:tabs>
        <w:ind w:left="1440" w:hanging="1440"/>
      </w:pPr>
      <w:rPr>
        <w:rFonts w:ascii="Times New Roman" w:hAnsi="Times New Roman" w:cs="Times New Roman" w:hint="default"/>
      </w:rPr>
    </w:lvl>
    <w:lvl w:ilvl="3">
      <w:start w:val="1"/>
      <w:numFmt w:val="decimal"/>
      <w:lvlText w:val="%1.%2.%3.%4."/>
      <w:lvlJc w:val="left"/>
      <w:pPr>
        <w:tabs>
          <w:tab w:val="num" w:pos="1800"/>
        </w:tabs>
        <w:ind w:left="1800" w:hanging="1800"/>
      </w:pPr>
      <w:rPr>
        <w:rFonts w:ascii="Times New Roman" w:hAnsi="Times New Roman" w:cs="Times New Roman" w:hint="default"/>
      </w:rPr>
    </w:lvl>
    <w:lvl w:ilvl="4">
      <w:start w:val="1"/>
      <w:numFmt w:val="decimal"/>
      <w:lvlText w:val="%1.%2.%3.%4.%5."/>
      <w:lvlJc w:val="left"/>
      <w:pPr>
        <w:tabs>
          <w:tab w:val="num" w:pos="2520"/>
        </w:tabs>
        <w:ind w:left="2520" w:hanging="2520"/>
      </w:pPr>
      <w:rPr>
        <w:rFonts w:ascii="Times New Roman" w:hAnsi="Times New Roman" w:cs="Times New Roman" w:hint="default"/>
      </w:rPr>
    </w:lvl>
    <w:lvl w:ilvl="5">
      <w:start w:val="1"/>
      <w:numFmt w:val="decimal"/>
      <w:lvlText w:val="%1.%2.%3.%4.%5.%6."/>
      <w:lvlJc w:val="left"/>
      <w:pPr>
        <w:tabs>
          <w:tab w:val="num" w:pos="2880"/>
        </w:tabs>
        <w:ind w:left="2880" w:hanging="2880"/>
      </w:pPr>
      <w:rPr>
        <w:rFonts w:ascii="Times New Roman" w:hAnsi="Times New Roman" w:cs="Times New Roman" w:hint="default"/>
      </w:rPr>
    </w:lvl>
    <w:lvl w:ilvl="6">
      <w:start w:val="1"/>
      <w:numFmt w:val="decimal"/>
      <w:lvlText w:val="%1.%2.%3.%4.%5.%6.%7."/>
      <w:lvlJc w:val="left"/>
      <w:pPr>
        <w:tabs>
          <w:tab w:val="num" w:pos="3240"/>
        </w:tabs>
        <w:ind w:left="3240" w:hanging="3240"/>
      </w:pPr>
      <w:rPr>
        <w:rFonts w:ascii="Times New Roman" w:hAnsi="Times New Roman" w:cs="Times New Roman" w:hint="default"/>
      </w:rPr>
    </w:lvl>
    <w:lvl w:ilvl="7">
      <w:start w:val="1"/>
      <w:numFmt w:val="decimal"/>
      <w:lvlText w:val="%1.%2.%3.%4.%5.%6.%7.%8."/>
      <w:lvlJc w:val="left"/>
      <w:pPr>
        <w:tabs>
          <w:tab w:val="num" w:pos="3600"/>
        </w:tabs>
        <w:ind w:left="3600" w:hanging="3600"/>
      </w:pPr>
      <w:rPr>
        <w:rFonts w:ascii="Times New Roman" w:hAnsi="Times New Roman" w:cs="Times New Roman" w:hint="default"/>
      </w:rPr>
    </w:lvl>
    <w:lvl w:ilvl="8">
      <w:start w:val="1"/>
      <w:numFmt w:val="decimal"/>
      <w:lvlText w:val="%1.%2.%3.%4.%5.%6.%7.%8.%9."/>
      <w:lvlJc w:val="left"/>
      <w:pPr>
        <w:tabs>
          <w:tab w:val="num" w:pos="3960"/>
        </w:tabs>
        <w:ind w:left="3960" w:hanging="3960"/>
      </w:pPr>
      <w:rPr>
        <w:rFonts w:ascii="Times New Roman" w:hAnsi="Times New Roman" w:cs="Times New Roman" w:hint="default"/>
      </w:rPr>
    </w:lvl>
  </w:abstractNum>
  <w:abstractNum w:abstractNumId="8" w15:restartNumberingAfterBreak="0">
    <w:nsid w:val="354D197B"/>
    <w:multiLevelType w:val="hybridMultilevel"/>
    <w:tmpl w:val="6C1CFCAA"/>
    <w:lvl w:ilvl="0" w:tplc="5CF49800">
      <w:numFmt w:val="bullet"/>
      <w:lvlText w:val="-"/>
      <w:lvlJc w:val="left"/>
      <w:pPr>
        <w:tabs>
          <w:tab w:val="num" w:pos="4320"/>
        </w:tabs>
        <w:ind w:left="4320" w:hanging="360"/>
      </w:pPr>
      <w:rPr>
        <w:rFonts w:ascii="Times New Roman" w:hAnsi="Times New Roman" w:hint="default"/>
        <w:sz w:val="24"/>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2213147"/>
    <w:multiLevelType w:val="multilevel"/>
    <w:tmpl w:val="7ED402BA"/>
    <w:lvl w:ilvl="0">
      <w:start w:val="13"/>
      <w:numFmt w:val="decimal"/>
      <w:lvlText w:val="%1"/>
      <w:lvlJc w:val="left"/>
      <w:pPr>
        <w:tabs>
          <w:tab w:val="num" w:pos="375"/>
        </w:tabs>
        <w:ind w:left="375" w:hanging="375"/>
      </w:pPr>
      <w:rPr>
        <w:rFonts w:ascii="Times New Roman" w:hAnsi="Times New Roman" w:cs="Times New Roman" w:hint="default"/>
      </w:rPr>
    </w:lvl>
    <w:lvl w:ilvl="1">
      <w:start w:val="1"/>
      <w:numFmt w:val="decimal"/>
      <w:lvlText w:val="%1.%2"/>
      <w:lvlJc w:val="left"/>
      <w:pPr>
        <w:tabs>
          <w:tab w:val="num" w:pos="720"/>
        </w:tabs>
        <w:ind w:left="720" w:hanging="720"/>
      </w:pPr>
      <w:rPr>
        <w:rFonts w:ascii="Times New Roman" w:hAnsi="Times New Roman" w:cs="Times New Roman" w:hint="default"/>
      </w:rPr>
    </w:lvl>
    <w:lvl w:ilvl="2">
      <w:start w:val="1"/>
      <w:numFmt w:val="decimal"/>
      <w:lvlText w:val="%1.%2.%3"/>
      <w:lvlJc w:val="left"/>
      <w:pPr>
        <w:tabs>
          <w:tab w:val="num" w:pos="1440"/>
        </w:tabs>
        <w:ind w:left="1440" w:hanging="1440"/>
      </w:pPr>
      <w:rPr>
        <w:rFonts w:ascii="Times New Roman" w:hAnsi="Times New Roman" w:cs="Times New Roman" w:hint="default"/>
      </w:rPr>
    </w:lvl>
    <w:lvl w:ilvl="3">
      <w:start w:val="1"/>
      <w:numFmt w:val="decimal"/>
      <w:lvlText w:val="%1.%2.%3.%4"/>
      <w:lvlJc w:val="left"/>
      <w:pPr>
        <w:tabs>
          <w:tab w:val="num" w:pos="1800"/>
        </w:tabs>
        <w:ind w:left="1800" w:hanging="1800"/>
      </w:pPr>
      <w:rPr>
        <w:rFonts w:ascii="Times New Roman" w:hAnsi="Times New Roman" w:cs="Times New Roman" w:hint="default"/>
      </w:rPr>
    </w:lvl>
    <w:lvl w:ilvl="4">
      <w:start w:val="1"/>
      <w:numFmt w:val="decimal"/>
      <w:lvlText w:val="%1.%2.%3.%4.%5"/>
      <w:lvlJc w:val="left"/>
      <w:pPr>
        <w:tabs>
          <w:tab w:val="num" w:pos="2160"/>
        </w:tabs>
        <w:ind w:left="2160" w:hanging="2160"/>
      </w:pPr>
      <w:rPr>
        <w:rFonts w:ascii="Times New Roman" w:hAnsi="Times New Roman" w:cs="Times New Roman" w:hint="default"/>
      </w:rPr>
    </w:lvl>
    <w:lvl w:ilvl="5">
      <w:start w:val="1"/>
      <w:numFmt w:val="decimal"/>
      <w:lvlText w:val="%1.%2.%3.%4.%5.%6"/>
      <w:lvlJc w:val="left"/>
      <w:pPr>
        <w:tabs>
          <w:tab w:val="num" w:pos="2520"/>
        </w:tabs>
        <w:ind w:left="2520" w:hanging="2520"/>
      </w:pPr>
      <w:rPr>
        <w:rFonts w:ascii="Times New Roman" w:hAnsi="Times New Roman" w:cs="Times New Roman" w:hint="default"/>
      </w:rPr>
    </w:lvl>
    <w:lvl w:ilvl="6">
      <w:start w:val="1"/>
      <w:numFmt w:val="decimal"/>
      <w:lvlText w:val="%1.%2.%3.%4.%5.%6.%7"/>
      <w:lvlJc w:val="left"/>
      <w:pPr>
        <w:tabs>
          <w:tab w:val="num" w:pos="2880"/>
        </w:tabs>
        <w:ind w:left="2880" w:hanging="2880"/>
      </w:pPr>
      <w:rPr>
        <w:rFonts w:ascii="Times New Roman" w:hAnsi="Times New Roman" w:cs="Times New Roman" w:hint="default"/>
      </w:rPr>
    </w:lvl>
    <w:lvl w:ilvl="7">
      <w:start w:val="1"/>
      <w:numFmt w:val="decimal"/>
      <w:lvlText w:val="%1.%2.%3.%4.%5.%6.%7.%8"/>
      <w:lvlJc w:val="left"/>
      <w:pPr>
        <w:tabs>
          <w:tab w:val="num" w:pos="3600"/>
        </w:tabs>
        <w:ind w:left="3600" w:hanging="3600"/>
      </w:pPr>
      <w:rPr>
        <w:rFonts w:ascii="Times New Roman" w:hAnsi="Times New Roman" w:cs="Times New Roman" w:hint="default"/>
      </w:rPr>
    </w:lvl>
    <w:lvl w:ilvl="8">
      <w:start w:val="1"/>
      <w:numFmt w:val="decimal"/>
      <w:lvlText w:val="%1.%2.%3.%4.%5.%6.%7.%8.%9"/>
      <w:lvlJc w:val="left"/>
      <w:pPr>
        <w:tabs>
          <w:tab w:val="num" w:pos="3960"/>
        </w:tabs>
        <w:ind w:left="3960" w:hanging="3960"/>
      </w:pPr>
      <w:rPr>
        <w:rFonts w:ascii="Times New Roman" w:hAnsi="Times New Roman" w:cs="Times New Roman" w:hint="default"/>
      </w:rPr>
    </w:lvl>
  </w:abstractNum>
  <w:abstractNum w:abstractNumId="10" w15:restartNumberingAfterBreak="0">
    <w:nsid w:val="4ACF22EB"/>
    <w:multiLevelType w:val="hybridMultilevel"/>
    <w:tmpl w:val="F4F8548C"/>
    <w:lvl w:ilvl="0" w:tplc="02245EBE">
      <w:numFmt w:val="bullet"/>
      <w:lvlText w:val="-"/>
      <w:lvlJc w:val="left"/>
      <w:pPr>
        <w:ind w:left="900" w:hanging="360"/>
      </w:pPr>
      <w:rPr>
        <w:rFonts w:ascii="Times New Roman" w:eastAsia="Arial Unicode MS"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EFB445D"/>
    <w:multiLevelType w:val="hybridMultilevel"/>
    <w:tmpl w:val="AD8EB9EC"/>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224E72"/>
    <w:multiLevelType w:val="multilevel"/>
    <w:tmpl w:val="5B342CDC"/>
    <w:lvl w:ilvl="0">
      <w:start w:val="11"/>
      <w:numFmt w:val="decimal"/>
      <w:lvlText w:val="%1."/>
      <w:lvlJc w:val="left"/>
      <w:pPr>
        <w:tabs>
          <w:tab w:val="num" w:pos="720"/>
        </w:tabs>
        <w:ind w:left="720" w:hanging="720"/>
      </w:pPr>
      <w:rPr>
        <w:rFonts w:ascii="Times New Roman" w:hAnsi="Times New Roman" w:cs="Times New Roman" w:hint="default"/>
      </w:rPr>
    </w:lvl>
    <w:lvl w:ilvl="1">
      <w:start w:val="1"/>
      <w:numFmt w:val="decimal"/>
      <w:lvlText w:val="%1.%2."/>
      <w:lvlJc w:val="left"/>
      <w:pPr>
        <w:tabs>
          <w:tab w:val="num" w:pos="1080"/>
        </w:tabs>
        <w:ind w:left="1080" w:hanging="1080"/>
      </w:pPr>
      <w:rPr>
        <w:rFonts w:ascii="Times New Roman" w:hAnsi="Times New Roman" w:cs="Times New Roman" w:hint="default"/>
      </w:rPr>
    </w:lvl>
    <w:lvl w:ilvl="2">
      <w:start w:val="1"/>
      <w:numFmt w:val="decimal"/>
      <w:lvlText w:val="%1.%2.%3."/>
      <w:lvlJc w:val="left"/>
      <w:pPr>
        <w:tabs>
          <w:tab w:val="num" w:pos="1440"/>
        </w:tabs>
        <w:ind w:left="1440" w:hanging="1440"/>
      </w:pPr>
      <w:rPr>
        <w:rFonts w:ascii="Times New Roman" w:hAnsi="Times New Roman" w:cs="Times New Roman" w:hint="default"/>
      </w:rPr>
    </w:lvl>
    <w:lvl w:ilvl="3">
      <w:start w:val="1"/>
      <w:numFmt w:val="decimal"/>
      <w:lvlText w:val="%1.%2.%3.%4."/>
      <w:lvlJc w:val="left"/>
      <w:pPr>
        <w:tabs>
          <w:tab w:val="num" w:pos="1800"/>
        </w:tabs>
        <w:ind w:left="1800" w:hanging="1800"/>
      </w:pPr>
      <w:rPr>
        <w:rFonts w:ascii="Times New Roman" w:hAnsi="Times New Roman" w:cs="Times New Roman" w:hint="default"/>
      </w:rPr>
    </w:lvl>
    <w:lvl w:ilvl="4">
      <w:start w:val="1"/>
      <w:numFmt w:val="decimal"/>
      <w:lvlText w:val="%1.%2.%3.%4.%5."/>
      <w:lvlJc w:val="left"/>
      <w:pPr>
        <w:tabs>
          <w:tab w:val="num" w:pos="2520"/>
        </w:tabs>
        <w:ind w:left="2520" w:hanging="2520"/>
      </w:pPr>
      <w:rPr>
        <w:rFonts w:ascii="Times New Roman" w:hAnsi="Times New Roman" w:cs="Times New Roman" w:hint="default"/>
      </w:rPr>
    </w:lvl>
    <w:lvl w:ilvl="5">
      <w:start w:val="1"/>
      <w:numFmt w:val="decimal"/>
      <w:lvlText w:val="%1.%2.%3.%4.%5.%6."/>
      <w:lvlJc w:val="left"/>
      <w:pPr>
        <w:tabs>
          <w:tab w:val="num" w:pos="2880"/>
        </w:tabs>
        <w:ind w:left="2880" w:hanging="2880"/>
      </w:pPr>
      <w:rPr>
        <w:rFonts w:ascii="Times New Roman" w:hAnsi="Times New Roman" w:cs="Times New Roman" w:hint="default"/>
      </w:rPr>
    </w:lvl>
    <w:lvl w:ilvl="6">
      <w:start w:val="1"/>
      <w:numFmt w:val="decimal"/>
      <w:lvlText w:val="%1.%2.%3.%4.%5.%6.%7."/>
      <w:lvlJc w:val="left"/>
      <w:pPr>
        <w:tabs>
          <w:tab w:val="num" w:pos="3240"/>
        </w:tabs>
        <w:ind w:left="3240" w:hanging="3240"/>
      </w:pPr>
      <w:rPr>
        <w:rFonts w:ascii="Times New Roman" w:hAnsi="Times New Roman" w:cs="Times New Roman" w:hint="default"/>
      </w:rPr>
    </w:lvl>
    <w:lvl w:ilvl="7">
      <w:start w:val="1"/>
      <w:numFmt w:val="decimal"/>
      <w:lvlText w:val="%1.%2.%3.%4.%5.%6.%7.%8."/>
      <w:lvlJc w:val="left"/>
      <w:pPr>
        <w:tabs>
          <w:tab w:val="num" w:pos="3600"/>
        </w:tabs>
        <w:ind w:left="3600" w:hanging="3600"/>
      </w:pPr>
      <w:rPr>
        <w:rFonts w:ascii="Times New Roman" w:hAnsi="Times New Roman" w:cs="Times New Roman" w:hint="default"/>
      </w:rPr>
    </w:lvl>
    <w:lvl w:ilvl="8">
      <w:start w:val="1"/>
      <w:numFmt w:val="decimal"/>
      <w:lvlText w:val="%1.%2.%3.%4.%5.%6.%7.%8.%9."/>
      <w:lvlJc w:val="left"/>
      <w:pPr>
        <w:tabs>
          <w:tab w:val="num" w:pos="3960"/>
        </w:tabs>
        <w:ind w:left="3960" w:hanging="3960"/>
      </w:pPr>
      <w:rPr>
        <w:rFonts w:ascii="Times New Roman" w:hAnsi="Times New Roman" w:cs="Times New Roman" w:hint="default"/>
      </w:rPr>
    </w:lvl>
  </w:abstractNum>
  <w:num w:numId="1" w16cid:durableId="1568224186">
    <w:abstractNumId w:val="0"/>
  </w:num>
  <w:num w:numId="2" w16cid:durableId="1701322520">
    <w:abstractNumId w:val="1"/>
  </w:num>
  <w:num w:numId="3" w16cid:durableId="1974552886">
    <w:abstractNumId w:val="3"/>
  </w:num>
  <w:num w:numId="4" w16cid:durableId="1004170601">
    <w:abstractNumId w:val="5"/>
  </w:num>
  <w:num w:numId="5" w16cid:durableId="1474174959">
    <w:abstractNumId w:val="8"/>
  </w:num>
  <w:num w:numId="6" w16cid:durableId="1552813217">
    <w:abstractNumId w:val="7"/>
  </w:num>
  <w:num w:numId="7" w16cid:durableId="6099933">
    <w:abstractNumId w:val="12"/>
  </w:num>
  <w:num w:numId="8" w16cid:durableId="567156503">
    <w:abstractNumId w:val="9"/>
  </w:num>
  <w:num w:numId="9" w16cid:durableId="1274050421">
    <w:abstractNumId w:val="6"/>
  </w:num>
  <w:num w:numId="10" w16cid:durableId="700939981">
    <w:abstractNumId w:val="2"/>
  </w:num>
  <w:num w:numId="11" w16cid:durableId="2052802281">
    <w:abstractNumId w:val="4"/>
  </w:num>
  <w:num w:numId="12" w16cid:durableId="39127739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4559303">
    <w:abstractNumId w:val="11"/>
  </w:num>
  <w:num w:numId="14" w16cid:durableId="628166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9E0"/>
    <w:rsid w:val="000201CD"/>
    <w:rsid w:val="00026369"/>
    <w:rsid w:val="00055DA8"/>
    <w:rsid w:val="0005725A"/>
    <w:rsid w:val="000604E3"/>
    <w:rsid w:val="000806E7"/>
    <w:rsid w:val="000A29E0"/>
    <w:rsid w:val="000A3E5B"/>
    <w:rsid w:val="000A4AB9"/>
    <w:rsid w:val="000C5E35"/>
    <w:rsid w:val="000F5DD4"/>
    <w:rsid w:val="00110785"/>
    <w:rsid w:val="0019065C"/>
    <w:rsid w:val="001A55D2"/>
    <w:rsid w:val="001D2992"/>
    <w:rsid w:val="001D3BAE"/>
    <w:rsid w:val="001D645A"/>
    <w:rsid w:val="001F2906"/>
    <w:rsid w:val="00210DFC"/>
    <w:rsid w:val="002A3D88"/>
    <w:rsid w:val="002A6F1E"/>
    <w:rsid w:val="002B4FB8"/>
    <w:rsid w:val="002C1055"/>
    <w:rsid w:val="002C17AD"/>
    <w:rsid w:val="002E6174"/>
    <w:rsid w:val="00311383"/>
    <w:rsid w:val="00345936"/>
    <w:rsid w:val="0036004D"/>
    <w:rsid w:val="003644BF"/>
    <w:rsid w:val="003674FC"/>
    <w:rsid w:val="0038097A"/>
    <w:rsid w:val="0039483F"/>
    <w:rsid w:val="003A0568"/>
    <w:rsid w:val="003F2EBD"/>
    <w:rsid w:val="004003FB"/>
    <w:rsid w:val="004275A6"/>
    <w:rsid w:val="00457A3C"/>
    <w:rsid w:val="0046425D"/>
    <w:rsid w:val="00476264"/>
    <w:rsid w:val="00492056"/>
    <w:rsid w:val="004A3152"/>
    <w:rsid w:val="004A6259"/>
    <w:rsid w:val="00527D38"/>
    <w:rsid w:val="00542CD1"/>
    <w:rsid w:val="0055792B"/>
    <w:rsid w:val="005948BD"/>
    <w:rsid w:val="005A5344"/>
    <w:rsid w:val="00602932"/>
    <w:rsid w:val="00602F1C"/>
    <w:rsid w:val="006064F5"/>
    <w:rsid w:val="00615F8D"/>
    <w:rsid w:val="00623621"/>
    <w:rsid w:val="006249EE"/>
    <w:rsid w:val="00631FD7"/>
    <w:rsid w:val="00694F0B"/>
    <w:rsid w:val="006C1787"/>
    <w:rsid w:val="006D2B25"/>
    <w:rsid w:val="006E7DED"/>
    <w:rsid w:val="007142F3"/>
    <w:rsid w:val="00775944"/>
    <w:rsid w:val="007C52D2"/>
    <w:rsid w:val="007E4227"/>
    <w:rsid w:val="007F6FB0"/>
    <w:rsid w:val="008268CA"/>
    <w:rsid w:val="00826920"/>
    <w:rsid w:val="00834335"/>
    <w:rsid w:val="008433A2"/>
    <w:rsid w:val="008471CD"/>
    <w:rsid w:val="00874A9B"/>
    <w:rsid w:val="008B68DB"/>
    <w:rsid w:val="008D21C0"/>
    <w:rsid w:val="008F136A"/>
    <w:rsid w:val="008F2616"/>
    <w:rsid w:val="0090276B"/>
    <w:rsid w:val="0090398D"/>
    <w:rsid w:val="00933765"/>
    <w:rsid w:val="00944D8A"/>
    <w:rsid w:val="009A3215"/>
    <w:rsid w:val="009B73C1"/>
    <w:rsid w:val="009C6B96"/>
    <w:rsid w:val="009D3BAE"/>
    <w:rsid w:val="00A03570"/>
    <w:rsid w:val="00A47B8F"/>
    <w:rsid w:val="00A52E03"/>
    <w:rsid w:val="00AB4395"/>
    <w:rsid w:val="00AB6116"/>
    <w:rsid w:val="00AC2B99"/>
    <w:rsid w:val="00AC72BE"/>
    <w:rsid w:val="00AE45BF"/>
    <w:rsid w:val="00B026F7"/>
    <w:rsid w:val="00B4708B"/>
    <w:rsid w:val="00B50DCD"/>
    <w:rsid w:val="00B5356C"/>
    <w:rsid w:val="00B54B63"/>
    <w:rsid w:val="00B57EC0"/>
    <w:rsid w:val="00B732D7"/>
    <w:rsid w:val="00B840E7"/>
    <w:rsid w:val="00B84268"/>
    <w:rsid w:val="00BA0926"/>
    <w:rsid w:val="00BB537E"/>
    <w:rsid w:val="00BC2819"/>
    <w:rsid w:val="00BE100D"/>
    <w:rsid w:val="00C00802"/>
    <w:rsid w:val="00C45C28"/>
    <w:rsid w:val="00C65547"/>
    <w:rsid w:val="00CA4CE1"/>
    <w:rsid w:val="00CB63F0"/>
    <w:rsid w:val="00D35A72"/>
    <w:rsid w:val="00D70CC3"/>
    <w:rsid w:val="00DC7D50"/>
    <w:rsid w:val="00DD5163"/>
    <w:rsid w:val="00DD5B4C"/>
    <w:rsid w:val="00DE6B38"/>
    <w:rsid w:val="00E073B8"/>
    <w:rsid w:val="00E17D5D"/>
    <w:rsid w:val="00E45F7B"/>
    <w:rsid w:val="00E73D22"/>
    <w:rsid w:val="00ED3BF0"/>
    <w:rsid w:val="00F12AEE"/>
    <w:rsid w:val="00F13C32"/>
    <w:rsid w:val="00F54EBA"/>
    <w:rsid w:val="00F962DE"/>
    <w:rsid w:val="00FA5F08"/>
    <w:rsid w:val="00FB72AE"/>
    <w:rsid w:val="00FB7DB4"/>
    <w:rsid w:val="00FC069F"/>
    <w:rsid w:val="00FD7208"/>
    <w:rsid w:val="00FF3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C6789"/>
  <w15:chartTrackingRefBased/>
  <w15:docId w15:val="{1AF9602E-1741-4581-8B3B-AAA4A562E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9E0"/>
    <w:pPr>
      <w:suppressAutoHyphens/>
    </w:pPr>
    <w:rPr>
      <w:rFonts w:ascii="VNI-Times" w:hAnsi="VNI-Times" w:cs="VNI-Times"/>
      <w:sz w:val="24"/>
      <w:szCs w:val="24"/>
      <w:lang w:eastAsia="ar-SA"/>
    </w:rPr>
  </w:style>
  <w:style w:type="paragraph" w:styleId="Heading1">
    <w:name w:val="heading 1"/>
    <w:basedOn w:val="Normal"/>
    <w:next w:val="Normal"/>
    <w:link w:val="Heading1Char"/>
    <w:qFormat/>
    <w:rsid w:val="000A29E0"/>
    <w:pPr>
      <w:keepNext/>
      <w:numPr>
        <w:numId w:val="1"/>
      </w:numPr>
      <w:jc w:val="center"/>
      <w:outlineLvl w:val="0"/>
    </w:pPr>
    <w:rPr>
      <w:b/>
      <w:bCs/>
      <w:sz w:val="28"/>
      <w:szCs w:val="28"/>
    </w:rPr>
  </w:style>
  <w:style w:type="paragraph" w:styleId="Heading2">
    <w:name w:val="heading 2"/>
    <w:basedOn w:val="Normal"/>
    <w:next w:val="Normal"/>
    <w:link w:val="Heading2Char"/>
    <w:qFormat/>
    <w:rsid w:val="000A29E0"/>
    <w:pPr>
      <w:keepNext/>
      <w:numPr>
        <w:ilvl w:val="1"/>
        <w:numId w:val="1"/>
      </w:numPr>
      <w:jc w:val="right"/>
      <w:outlineLvl w:val="1"/>
    </w:pPr>
    <w:rPr>
      <w:i/>
      <w:iCs/>
    </w:rPr>
  </w:style>
  <w:style w:type="paragraph" w:styleId="Heading5">
    <w:name w:val="heading 5"/>
    <w:basedOn w:val="Normal"/>
    <w:next w:val="Normal"/>
    <w:link w:val="Heading5Char"/>
    <w:qFormat/>
    <w:rsid w:val="000A29E0"/>
    <w:pPr>
      <w:keepNext/>
      <w:numPr>
        <w:ilvl w:val="4"/>
        <w:numId w:val="1"/>
      </w:numPr>
      <w:tabs>
        <w:tab w:val="center" w:pos="7200"/>
      </w:tabs>
      <w:ind w:left="360"/>
      <w:jc w:val="both"/>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0A29E0"/>
    <w:rPr>
      <w:rFonts w:ascii="VNI-Times" w:hAnsi="VNI-Times" w:cs="VNI-Times"/>
      <w:b/>
      <w:bCs/>
      <w:sz w:val="28"/>
      <w:szCs w:val="28"/>
      <w:lang w:val="en-US" w:eastAsia="ar-SA" w:bidi="ar-SA"/>
    </w:rPr>
  </w:style>
  <w:style w:type="character" w:customStyle="1" w:styleId="Heading2Char">
    <w:name w:val="Heading 2 Char"/>
    <w:link w:val="Heading2"/>
    <w:semiHidden/>
    <w:locked/>
    <w:rsid w:val="000A29E0"/>
    <w:rPr>
      <w:rFonts w:ascii="VNI-Times" w:hAnsi="VNI-Times" w:cs="VNI-Times"/>
      <w:i/>
      <w:iCs/>
      <w:sz w:val="24"/>
      <w:szCs w:val="24"/>
      <w:lang w:val="en-US" w:eastAsia="ar-SA" w:bidi="ar-SA"/>
    </w:rPr>
  </w:style>
  <w:style w:type="character" w:customStyle="1" w:styleId="Heading5Char">
    <w:name w:val="Heading 5 Char"/>
    <w:link w:val="Heading5"/>
    <w:semiHidden/>
    <w:locked/>
    <w:rsid w:val="000A29E0"/>
    <w:rPr>
      <w:rFonts w:ascii="VNI-Times" w:hAnsi="VNI-Times" w:cs="VNI-Times"/>
      <w:b/>
      <w:bCs/>
      <w:sz w:val="24"/>
      <w:szCs w:val="24"/>
      <w:lang w:val="en-US" w:eastAsia="ar-SA" w:bidi="ar-SA"/>
    </w:rPr>
  </w:style>
  <w:style w:type="character" w:styleId="PageNumber">
    <w:name w:val="page number"/>
    <w:rsid w:val="000A29E0"/>
    <w:rPr>
      <w:rFonts w:cs="Times New Roman"/>
    </w:rPr>
  </w:style>
  <w:style w:type="paragraph" w:styleId="Title">
    <w:name w:val="Title"/>
    <w:basedOn w:val="Normal"/>
    <w:next w:val="Subtitle"/>
    <w:link w:val="TitleChar"/>
    <w:qFormat/>
    <w:rsid w:val="000A29E0"/>
    <w:pPr>
      <w:jc w:val="center"/>
    </w:pPr>
    <w:rPr>
      <w:b/>
      <w:bCs/>
    </w:rPr>
  </w:style>
  <w:style w:type="character" w:customStyle="1" w:styleId="TitleChar">
    <w:name w:val="Title Char"/>
    <w:link w:val="Title"/>
    <w:locked/>
    <w:rsid w:val="000A29E0"/>
    <w:rPr>
      <w:rFonts w:ascii="VNI-Times" w:hAnsi="VNI-Times" w:cs="VNI-Times"/>
      <w:b/>
      <w:bCs/>
      <w:sz w:val="24"/>
      <w:szCs w:val="24"/>
      <w:lang w:val="en-US" w:eastAsia="ar-SA" w:bidi="ar-SA"/>
    </w:rPr>
  </w:style>
  <w:style w:type="paragraph" w:styleId="Footer">
    <w:name w:val="footer"/>
    <w:basedOn w:val="Normal"/>
    <w:link w:val="FooterChar"/>
    <w:rsid w:val="000A29E0"/>
    <w:pPr>
      <w:tabs>
        <w:tab w:val="center" w:pos="4320"/>
        <w:tab w:val="right" w:pos="8640"/>
      </w:tabs>
    </w:pPr>
  </w:style>
  <w:style w:type="character" w:customStyle="1" w:styleId="FooterChar">
    <w:name w:val="Footer Char"/>
    <w:link w:val="Footer"/>
    <w:semiHidden/>
    <w:locked/>
    <w:rsid w:val="000A29E0"/>
    <w:rPr>
      <w:rFonts w:ascii="VNI-Times" w:hAnsi="VNI-Times" w:cs="VNI-Times"/>
      <w:sz w:val="24"/>
      <w:szCs w:val="24"/>
      <w:lang w:val="en-US" w:eastAsia="ar-SA" w:bidi="ar-SA"/>
    </w:rPr>
  </w:style>
  <w:style w:type="paragraph" w:styleId="Header">
    <w:name w:val="header"/>
    <w:basedOn w:val="Normal"/>
    <w:link w:val="HeaderChar"/>
    <w:rsid w:val="000A29E0"/>
    <w:pPr>
      <w:tabs>
        <w:tab w:val="center" w:pos="4320"/>
        <w:tab w:val="right" w:pos="8640"/>
      </w:tabs>
    </w:pPr>
    <w:rPr>
      <w:rFonts w:ascii="VNI-Helve" w:hAnsi="VNI-Helve" w:cs="VNI-Helve"/>
    </w:rPr>
  </w:style>
  <w:style w:type="character" w:customStyle="1" w:styleId="HeaderChar">
    <w:name w:val="Header Char"/>
    <w:link w:val="Header"/>
    <w:semiHidden/>
    <w:locked/>
    <w:rsid w:val="000A29E0"/>
    <w:rPr>
      <w:rFonts w:ascii="VNI-Helve" w:hAnsi="VNI-Helve" w:cs="VNI-Helve"/>
      <w:sz w:val="24"/>
      <w:szCs w:val="24"/>
      <w:lang w:val="en-US" w:eastAsia="ar-SA" w:bidi="ar-SA"/>
    </w:rPr>
  </w:style>
  <w:style w:type="paragraph" w:styleId="Subtitle">
    <w:name w:val="Subtitle"/>
    <w:basedOn w:val="Normal"/>
    <w:qFormat/>
    <w:rsid w:val="000A29E0"/>
    <w:pPr>
      <w:spacing w:after="60"/>
      <w:jc w:val="center"/>
      <w:outlineLvl w:val="1"/>
    </w:pPr>
    <w:rPr>
      <w:rFonts w:ascii="Arial" w:hAnsi="Arial" w:cs="Arial"/>
    </w:rPr>
  </w:style>
  <w:style w:type="paragraph" w:styleId="BalloonText">
    <w:name w:val="Balloon Text"/>
    <w:basedOn w:val="Normal"/>
    <w:link w:val="BalloonTextChar"/>
    <w:rsid w:val="0039483F"/>
    <w:rPr>
      <w:rFonts w:ascii="Segoe UI" w:hAnsi="Segoe UI" w:cs="Segoe UI"/>
      <w:sz w:val="18"/>
      <w:szCs w:val="18"/>
    </w:rPr>
  </w:style>
  <w:style w:type="character" w:customStyle="1" w:styleId="BalloonTextChar">
    <w:name w:val="Balloon Text Char"/>
    <w:link w:val="BalloonText"/>
    <w:rsid w:val="0039483F"/>
    <w:rPr>
      <w:rFonts w:ascii="Segoe UI" w:hAnsi="Segoe UI" w:cs="Segoe UI"/>
      <w:sz w:val="18"/>
      <w:szCs w:val="18"/>
      <w:lang w:eastAsia="ar-SA"/>
    </w:rPr>
  </w:style>
  <w:style w:type="paragraph" w:styleId="EndnoteText">
    <w:name w:val="endnote text"/>
    <w:basedOn w:val="Normal"/>
    <w:link w:val="EndnoteTextChar"/>
    <w:rsid w:val="00BB537E"/>
    <w:rPr>
      <w:sz w:val="20"/>
      <w:szCs w:val="20"/>
    </w:rPr>
  </w:style>
  <w:style w:type="character" w:customStyle="1" w:styleId="EndnoteTextChar">
    <w:name w:val="Endnote Text Char"/>
    <w:link w:val="EndnoteText"/>
    <w:rsid w:val="00BB537E"/>
    <w:rPr>
      <w:rFonts w:ascii="VNI-Times" w:hAnsi="VNI-Times" w:cs="VNI-Times"/>
      <w:lang w:eastAsia="ar-SA"/>
    </w:rPr>
  </w:style>
  <w:style w:type="character" w:styleId="EndnoteReference">
    <w:name w:val="endnote reference"/>
    <w:rsid w:val="00BB537E"/>
    <w:rPr>
      <w:vertAlign w:val="superscript"/>
    </w:rPr>
  </w:style>
  <w:style w:type="paragraph" w:styleId="FootnoteText">
    <w:name w:val="footnote text"/>
    <w:basedOn w:val="Normal"/>
    <w:link w:val="FootnoteTextChar"/>
    <w:rsid w:val="00BB537E"/>
    <w:rPr>
      <w:sz w:val="20"/>
      <w:szCs w:val="20"/>
    </w:rPr>
  </w:style>
  <w:style w:type="character" w:customStyle="1" w:styleId="FootnoteTextChar">
    <w:name w:val="Footnote Text Char"/>
    <w:link w:val="FootnoteText"/>
    <w:rsid w:val="00BB537E"/>
    <w:rPr>
      <w:rFonts w:ascii="VNI-Times" w:hAnsi="VNI-Times" w:cs="VNI-Times"/>
      <w:lang w:eastAsia="ar-SA"/>
    </w:rPr>
  </w:style>
  <w:style w:type="character" w:styleId="FootnoteReference">
    <w:name w:val="footnote reference"/>
    <w:rsid w:val="00BB537E"/>
    <w:rPr>
      <w:vertAlign w:val="superscript"/>
    </w:rPr>
  </w:style>
  <w:style w:type="character" w:styleId="CommentReference">
    <w:name w:val="annotation reference"/>
    <w:rsid w:val="00BB537E"/>
    <w:rPr>
      <w:sz w:val="16"/>
      <w:szCs w:val="16"/>
    </w:rPr>
  </w:style>
  <w:style w:type="paragraph" w:styleId="CommentText">
    <w:name w:val="annotation text"/>
    <w:basedOn w:val="Normal"/>
    <w:link w:val="CommentTextChar"/>
    <w:rsid w:val="00BB537E"/>
    <w:rPr>
      <w:sz w:val="20"/>
      <w:szCs w:val="20"/>
    </w:rPr>
  </w:style>
  <w:style w:type="character" w:customStyle="1" w:styleId="CommentTextChar">
    <w:name w:val="Comment Text Char"/>
    <w:link w:val="CommentText"/>
    <w:rsid w:val="00BB537E"/>
    <w:rPr>
      <w:rFonts w:ascii="VNI-Times" w:hAnsi="VNI-Times" w:cs="VNI-Times"/>
      <w:lang w:eastAsia="ar-SA"/>
    </w:rPr>
  </w:style>
  <w:style w:type="paragraph" w:styleId="CommentSubject">
    <w:name w:val="annotation subject"/>
    <w:basedOn w:val="CommentText"/>
    <w:next w:val="CommentText"/>
    <w:link w:val="CommentSubjectChar"/>
    <w:rsid w:val="00BB537E"/>
    <w:rPr>
      <w:b/>
      <w:bCs/>
    </w:rPr>
  </w:style>
  <w:style w:type="character" w:customStyle="1" w:styleId="CommentSubjectChar">
    <w:name w:val="Comment Subject Char"/>
    <w:link w:val="CommentSubject"/>
    <w:rsid w:val="00BB537E"/>
    <w:rPr>
      <w:rFonts w:ascii="VNI-Times" w:hAnsi="VNI-Times" w:cs="VNI-Times"/>
      <w:b/>
      <w:bCs/>
      <w:lang w:eastAsia="ar-SA"/>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874A9B"/>
    <w:pPr>
      <w:suppressAutoHyphens w:val="0"/>
      <w:spacing w:after="200" w:line="276" w:lineRule="auto"/>
      <w:ind w:left="720"/>
      <w:contextualSpacing/>
    </w:pPr>
    <w:rPr>
      <w:rFonts w:ascii="Calibri" w:eastAsia="Calibri" w:hAnsi="Calibri" w:cs="Times New Roman"/>
      <w:sz w:val="22"/>
      <w:szCs w:val="22"/>
      <w:lang w:eastAsia="en-US"/>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874A9B"/>
    <w:rPr>
      <w:rFonts w:ascii="Calibri" w:eastAsia="Calibri" w:hAnsi="Calibri"/>
      <w:sz w:val="22"/>
      <w:szCs w:val="22"/>
    </w:rPr>
  </w:style>
  <w:style w:type="character" w:customStyle="1" w:styleId="fontstyle01">
    <w:name w:val="fontstyle01"/>
    <w:rsid w:val="00AB4395"/>
    <w:rPr>
      <w:rFonts w:ascii="ArialUnicodeMS" w:hAnsi="ArialUnicodeMS"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17358">
      <w:bodyDiv w:val="1"/>
      <w:marLeft w:val="0"/>
      <w:marRight w:val="0"/>
      <w:marTop w:val="0"/>
      <w:marBottom w:val="0"/>
      <w:divBdr>
        <w:top w:val="none" w:sz="0" w:space="0" w:color="auto"/>
        <w:left w:val="none" w:sz="0" w:space="0" w:color="auto"/>
        <w:bottom w:val="none" w:sz="0" w:space="0" w:color="auto"/>
        <w:right w:val="none" w:sz="0" w:space="0" w:color="auto"/>
      </w:divBdr>
    </w:div>
    <w:div w:id="1109396701">
      <w:bodyDiv w:val="1"/>
      <w:marLeft w:val="0"/>
      <w:marRight w:val="0"/>
      <w:marTop w:val="0"/>
      <w:marBottom w:val="0"/>
      <w:divBdr>
        <w:top w:val="none" w:sz="0" w:space="0" w:color="auto"/>
        <w:left w:val="none" w:sz="0" w:space="0" w:color="auto"/>
        <w:bottom w:val="none" w:sz="0" w:space="0" w:color="auto"/>
        <w:right w:val="none" w:sz="0" w:space="0" w:color="auto"/>
      </w:divBdr>
    </w:div>
    <w:div w:id="1308515717">
      <w:bodyDiv w:val="1"/>
      <w:marLeft w:val="0"/>
      <w:marRight w:val="0"/>
      <w:marTop w:val="0"/>
      <w:marBottom w:val="0"/>
      <w:divBdr>
        <w:top w:val="none" w:sz="0" w:space="0" w:color="auto"/>
        <w:left w:val="none" w:sz="0" w:space="0" w:color="auto"/>
        <w:bottom w:val="none" w:sz="0" w:space="0" w:color="auto"/>
        <w:right w:val="none" w:sz="0" w:space="0" w:color="auto"/>
      </w:divBdr>
    </w:div>
    <w:div w:id="1356149102">
      <w:bodyDiv w:val="1"/>
      <w:marLeft w:val="0"/>
      <w:marRight w:val="0"/>
      <w:marTop w:val="0"/>
      <w:marBottom w:val="0"/>
      <w:divBdr>
        <w:top w:val="none" w:sz="0" w:space="0" w:color="auto"/>
        <w:left w:val="none" w:sz="0" w:space="0" w:color="auto"/>
        <w:bottom w:val="none" w:sz="0" w:space="0" w:color="auto"/>
        <w:right w:val="none" w:sz="0" w:space="0" w:color="auto"/>
      </w:divBdr>
    </w:div>
    <w:div w:id="1638337369">
      <w:bodyDiv w:val="1"/>
      <w:marLeft w:val="0"/>
      <w:marRight w:val="0"/>
      <w:marTop w:val="0"/>
      <w:marBottom w:val="0"/>
      <w:divBdr>
        <w:top w:val="none" w:sz="0" w:space="0" w:color="auto"/>
        <w:left w:val="none" w:sz="0" w:space="0" w:color="auto"/>
        <w:bottom w:val="none" w:sz="0" w:space="0" w:color="auto"/>
        <w:right w:val="none" w:sz="0" w:space="0" w:color="auto"/>
      </w:divBdr>
    </w:div>
    <w:div w:id="207037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7B2EB-9B12-455D-A75B-D7B88D36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VIETBANK</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TranMinhThe</dc:creator>
  <cp:keywords/>
  <dc:description/>
  <cp:lastModifiedBy>Thinh Phuoc</cp:lastModifiedBy>
  <cp:revision>43</cp:revision>
  <cp:lastPrinted>2025-12-09T04:12:00Z</cp:lastPrinted>
  <dcterms:created xsi:type="dcterms:W3CDTF">2025-11-03T01:39:00Z</dcterms:created>
  <dcterms:modified xsi:type="dcterms:W3CDTF">2026-02-27T07:56:00Z</dcterms:modified>
</cp:coreProperties>
</file>