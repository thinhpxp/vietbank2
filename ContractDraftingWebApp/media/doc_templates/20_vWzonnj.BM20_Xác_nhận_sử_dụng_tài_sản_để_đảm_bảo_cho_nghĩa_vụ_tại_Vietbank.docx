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5E2310" w:rsidRPr="0056184C" w14:paraId="752CD472" w14:textId="77777777" w:rsidTr="00AD7A88">
        <w:tc>
          <w:tcPr>
            <w:tcW w:w="9639" w:type="dxa"/>
          </w:tcPr>
          <w:p w14:paraId="1A34C316" w14:textId="77777777" w:rsidR="005E2310" w:rsidRPr="0056184C" w:rsidRDefault="005E2310" w:rsidP="002318FE">
            <w:pPr>
              <w:pStyle w:val="Heading5"/>
              <w:rPr>
                <w:rFonts w:eastAsia="Arial Unicode MS"/>
                <w:sz w:val="22"/>
                <w:szCs w:val="22"/>
                <w:lang w:val="nl-NL"/>
              </w:rPr>
            </w:pPr>
            <w:r w:rsidRPr="0056184C">
              <w:rPr>
                <w:rFonts w:eastAsia="Arial Unicode MS"/>
                <w:sz w:val="22"/>
                <w:szCs w:val="22"/>
                <w:lang w:val="nl-NL"/>
              </w:rPr>
              <w:t xml:space="preserve">     CỘNG HOÀ XÃ HỘI CHỦ NGHĨA VIỆT NAM</w:t>
            </w:r>
          </w:p>
        </w:tc>
      </w:tr>
      <w:tr w:rsidR="005E2310" w:rsidRPr="0056184C" w14:paraId="2DECD67E" w14:textId="77777777" w:rsidTr="00AD7A88">
        <w:tc>
          <w:tcPr>
            <w:tcW w:w="9639" w:type="dxa"/>
          </w:tcPr>
          <w:p w14:paraId="53DF05C2" w14:textId="77777777" w:rsidR="005E2310" w:rsidRPr="0056184C" w:rsidRDefault="005E2310" w:rsidP="00AD7A88">
            <w:pPr>
              <w:pStyle w:val="Heading4"/>
              <w:jc w:val="center"/>
              <w:rPr>
                <w:rFonts w:eastAsia="Arial Unicode MS"/>
                <w:szCs w:val="22"/>
              </w:rPr>
            </w:pPr>
            <w:r w:rsidRPr="0056184C">
              <w:rPr>
                <w:rFonts w:eastAsia="Arial Unicode MS"/>
                <w:szCs w:val="22"/>
              </w:rPr>
              <w:t xml:space="preserve">     Độc lập - Tự do - Hạnh phúc</w:t>
            </w:r>
          </w:p>
        </w:tc>
      </w:tr>
    </w:tbl>
    <w:p w14:paraId="71ED72A4" w14:textId="670E3CF1" w:rsidR="0041536F" w:rsidRPr="0056184C" w:rsidRDefault="003164C3" w:rsidP="004D26C5">
      <w:pPr>
        <w:spacing w:before="360" w:after="0" w:line="240" w:lineRule="auto"/>
        <w:ind w:left="-272"/>
        <w:jc w:val="center"/>
        <w:rPr>
          <w:rFonts w:ascii="Times New Roman" w:hAnsi="Times New Roman" w:cs="Times New Roman"/>
          <w:b/>
        </w:rPr>
      </w:pPr>
      <w:r w:rsidRPr="0056184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D7A1F1" wp14:editId="13921A79">
                <wp:simplePos x="0" y="0"/>
                <wp:positionH relativeFrom="column">
                  <wp:posOffset>2524125</wp:posOffset>
                </wp:positionH>
                <wp:positionV relativeFrom="paragraph">
                  <wp:posOffset>19050</wp:posOffset>
                </wp:positionV>
                <wp:extent cx="1371600" cy="0"/>
                <wp:effectExtent l="5080" t="12700" r="1397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402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8.75pt;margin-top:1.5pt;width:10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FtuAEAAFYDAAAOAAAAZHJzL2Uyb0RvYy54bWysU8Fu2zAMvQ/YPwi6L7YztNuMOD2k6y7d&#10;FqDdBzCSbAuTRYFU4uTvJ6lJVmy3YT4IlEg+Pj7Sq7vj5MTBEFv0nWwWtRTGK9TWD5388fzw7q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"/>
            </w:pict>
          </mc:Fallback>
        </mc:AlternateContent>
      </w:r>
      <w:r w:rsidR="00770D68" w:rsidRPr="0056184C">
        <w:rPr>
          <w:rFonts w:ascii="Times New Roman" w:hAnsi="Times New Roman" w:cs="Times New Roman"/>
          <w:b/>
        </w:rPr>
        <w:t>VĂN BẢN XÁC NHẬN</w:t>
      </w:r>
    </w:p>
    <w:p w14:paraId="3D53F9BC" w14:textId="77777777" w:rsidR="0041536F" w:rsidRPr="0056184C" w:rsidRDefault="0041536F" w:rsidP="005E2310">
      <w:pPr>
        <w:spacing w:after="240" w:line="240" w:lineRule="auto"/>
        <w:ind w:left="-272"/>
        <w:jc w:val="center"/>
        <w:rPr>
          <w:rFonts w:ascii="Times New Roman" w:hAnsi="Times New Roman" w:cs="Times New Roman"/>
          <w:bCs/>
          <w:i/>
        </w:rPr>
      </w:pPr>
      <w:r w:rsidRPr="0056184C">
        <w:rPr>
          <w:rFonts w:ascii="Times New Roman" w:hAnsi="Times New Roman" w:cs="Times New Roman"/>
          <w:bCs/>
          <w:i/>
        </w:rPr>
        <w:t>(</w:t>
      </w:r>
      <w:r w:rsidR="00264126" w:rsidRPr="0056184C">
        <w:rPr>
          <w:rFonts w:ascii="Times New Roman" w:hAnsi="Times New Roman" w:cs="Times New Roman"/>
          <w:bCs/>
          <w:i/>
        </w:rPr>
        <w:t>về việc</w:t>
      </w:r>
      <w:r w:rsidR="00770D68" w:rsidRPr="0056184C">
        <w:rPr>
          <w:rFonts w:ascii="Times New Roman" w:hAnsi="Times New Roman" w:cs="Times New Roman"/>
          <w:bCs/>
          <w:i/>
        </w:rPr>
        <w:t xml:space="preserve"> sử dụng tài sản để đảm bảo cho nghĩa vụ tại Vietbank</w:t>
      </w:r>
      <w:r w:rsidRPr="0056184C">
        <w:rPr>
          <w:rFonts w:ascii="Times New Roman" w:hAnsi="Times New Roman" w:cs="Times New Roman"/>
          <w:bCs/>
          <w:i/>
        </w:rPr>
        <w:t>)</w:t>
      </w:r>
    </w:p>
    <w:p w14:paraId="59A07A63" w14:textId="77777777" w:rsidR="005E2310" w:rsidRPr="0056184C" w:rsidRDefault="005E2310" w:rsidP="005E2310">
      <w:pPr>
        <w:suppressAutoHyphens/>
        <w:spacing w:before="120" w:after="60"/>
        <w:ind w:left="425" w:hanging="425"/>
        <w:jc w:val="center"/>
        <w:rPr>
          <w:rFonts w:ascii="Times New Roman" w:hAnsi="Times New Roman" w:cs="Times New Roman"/>
          <w:b/>
          <w:color w:val="000000"/>
          <w:lang w:eastAsia="ar-SA"/>
        </w:rPr>
      </w:pPr>
      <w:r w:rsidRPr="0056184C">
        <w:rPr>
          <w:rFonts w:ascii="Times New Roman" w:hAnsi="Times New Roman" w:cs="Times New Roman"/>
          <w:b/>
          <w:color w:val="000000"/>
          <w:lang w:eastAsia="ar-SA"/>
        </w:rPr>
        <w:t>Kính gửi: Ngân hàng TMCP Việt Nam Thương Tín (</w:t>
      </w:r>
      <w:r w:rsidR="006006C3" w:rsidRPr="0056184C">
        <w:rPr>
          <w:rFonts w:ascii="Times New Roman" w:hAnsi="Times New Roman" w:cs="Times New Roman"/>
          <w:b/>
          <w:color w:val="000000"/>
          <w:lang w:eastAsia="ar-SA"/>
        </w:rPr>
        <w:t>Vietbank</w:t>
      </w:r>
      <w:r w:rsidRPr="0056184C">
        <w:rPr>
          <w:rFonts w:ascii="Times New Roman" w:hAnsi="Times New Roman" w:cs="Times New Roman"/>
          <w:b/>
          <w:color w:val="000000"/>
          <w:lang w:eastAsia="ar-SA"/>
        </w:rPr>
        <w:t xml:space="preserve">) </w:t>
      </w:r>
    </w:p>
    <w:p w14:paraId="7C8400AD" w14:textId="77777777" w:rsidR="00FA337F" w:rsidRPr="0056184C" w:rsidRDefault="00FA337F" w:rsidP="004613D9">
      <w:pPr>
        <w:suppressAutoHyphens/>
        <w:spacing w:after="60"/>
        <w:ind w:left="425" w:hanging="425"/>
        <w:jc w:val="both"/>
        <w:rPr>
          <w:rFonts w:ascii="Times New Roman" w:hAnsi="Times New Roman" w:cs="Times New Roman"/>
          <w:color w:val="000000"/>
          <w:lang w:eastAsia="ar-SA"/>
        </w:rPr>
      </w:pPr>
    </w:p>
    <w:p w14:paraId="5F91A505" w14:textId="17AF6299" w:rsidR="00C8086B" w:rsidRDefault="00C8086B" w:rsidP="00C8086B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Tôi/Chúng tôi là:</w:t>
      </w:r>
      <w:r w:rsidR="00E23C7B" w:rsidRPr="00E23C7B">
        <w:t xml:space="preserve"> </w:t>
      </w:r>
      <w:r w:rsidR="00E23C7B" w:rsidRPr="00E23C7B">
        <w:rPr>
          <w:rFonts w:ascii="Times New Roman" w:hAnsi="Times New Roman" w:cs="Times New Roman"/>
          <w:color w:val="000000"/>
          <w:lang w:eastAsia="ar-SA"/>
        </w:rPr>
        <w:t>{% for p in ben_the_chap_list %}</w:t>
      </w:r>
    </w:p>
    <w:p w14:paraId="717492AC" w14:textId="4EFA07A9" w:rsidR="00C8086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Ông/Bà</w:t>
      </w:r>
      <w:r>
        <w:rPr>
          <w:rFonts w:ascii="Times New Roman" w:hAnsi="Times New Roman" w:cs="Times New Roman"/>
          <w:color w:val="000000"/>
          <w:lang w:eastAsia="ar-SA"/>
        </w:rPr>
        <w:tab/>
      </w:r>
      <w:r>
        <w:rPr>
          <w:rFonts w:ascii="Times New Roman" w:hAnsi="Times New Roman" w:cs="Times New Roman"/>
          <w:color w:val="000000"/>
          <w:lang w:eastAsia="ar-SA"/>
        </w:rPr>
        <w:tab/>
        <w:t>:</w:t>
      </w:r>
      <w:r>
        <w:rPr>
          <w:rFonts w:ascii="Times New Roman" w:hAnsi="Times New Roman" w:cs="Times New Roman"/>
          <w:color w:val="000000"/>
          <w:lang w:eastAsia="ar-SA"/>
        </w:rPr>
        <w:tab/>
      </w:r>
      <w:r w:rsidRPr="00E23C7B">
        <w:rPr>
          <w:rFonts w:ascii="Times New Roman" w:hAnsi="Times New Roman" w:cs="Times New Roman"/>
          <w:b/>
          <w:bCs/>
          <w:color w:val="000000"/>
          <w:lang w:eastAsia="ar-SA"/>
        </w:rPr>
        <w:t>{{p.ho_ten}}</w:t>
      </w:r>
    </w:p>
    <w:p w14:paraId="74B24C40" w14:textId="782C8DCD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CCCD/CC/Hộ chiếu số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{{p.cccd}}</w:t>
      </w:r>
    </w:p>
    <w:p w14:paraId="688655F0" w14:textId="7FFF6226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Địa chỉ thường trú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 p.dia_chi_thuong_tru }}{% endfor %}</w:t>
      </w:r>
    </w:p>
    <w:p w14:paraId="78BC67C5" w14:textId="5BFCD4CC" w:rsidR="00E23C7B" w:rsidRDefault="00AD7A88" w:rsidP="00AD7A88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Là Bên bảo đảm theo Hợp đồng cầm cố/thế chấp</w:t>
      </w:r>
      <w:r w:rsidR="00DC0106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DC0106">
        <w:rPr>
          <w:rFonts w:ascii="Times New Roman" w:hAnsi="Times New Roman" w:cs="Times New Roman"/>
          <w:b/>
        </w:rPr>
        <w:t>{{</w:t>
      </w:r>
      <w:r w:rsidR="00DC0106" w:rsidRPr="00DC0106">
        <w:rPr>
          <w:rFonts w:ascii="Times New Roman" w:hAnsi="Times New Roman" w:cs="Times New Roman"/>
          <w:b/>
        </w:rPr>
        <w:t>hdtc</w:t>
      </w:r>
      <w:r w:rsidR="00DC0106">
        <w:rPr>
          <w:rFonts w:ascii="Times New Roman" w:hAnsi="Times New Roman" w:cs="Times New Roman"/>
          <w:b/>
        </w:rPr>
        <w:t>}}</w:t>
      </w:r>
      <w:r w:rsidR="0056184C" w:rsidRPr="0056184C">
        <w:rPr>
          <w:rFonts w:ascii="Times New Roman" w:hAnsi="Times New Roman" w:cs="Times New Roman"/>
          <w:b/>
        </w:rPr>
        <w:t xml:space="preserve"> </w:t>
      </w:r>
      <w:r w:rsidR="0056184C" w:rsidRPr="0056184C">
        <w:rPr>
          <w:rFonts w:ascii="Times New Roman" w:hAnsi="Times New Roman" w:cs="Times New Roman"/>
          <w:b/>
          <w:color w:val="000000"/>
          <w:lang w:eastAsia="ar-SA"/>
        </w:rPr>
        <w:t xml:space="preserve">ngày </w:t>
      </w:r>
      <w:r w:rsidR="00DC0106" w:rsidRPr="0035080E">
        <w:rPr>
          <w:rFonts w:ascii="Times New Roman" w:hAnsi="Times New Roman" w:cs="Times New Roman"/>
          <w:b/>
        </w:rPr>
        <w:t>{{ ngay_hop_dong | dateformat('%d') }} tháng {{ ngay_hop_dong | dateformat('%m') }} năm {{ ngay_hop_dong | dateformat('%Y') }}</w:t>
      </w:r>
      <w:r w:rsidR="00DC0106">
        <w:rPr>
          <w:rFonts w:ascii="Times New Roman" w:hAnsi="Times New Roman" w:cs="Times New Roman"/>
          <w:b/>
          <w:color w:val="000000"/>
          <w:lang w:eastAsia="ar-SA"/>
        </w:rPr>
        <w:t xml:space="preserve">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(sau đây gọi là Hợp đồng cầm cố/thế chấp) để 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>đảm bảo cho nghĩa vụ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264126" w:rsidRPr="0056184C">
        <w:rPr>
          <w:rFonts w:ascii="Times New Roman" w:hAnsi="Times New Roman" w:cs="Times New Roman"/>
          <w:color w:val="000000"/>
          <w:lang w:eastAsia="ar-SA"/>
        </w:rPr>
        <w:t xml:space="preserve">của Bên được cấp tín dụng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tại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264126" w:rsidRPr="0056184C">
        <w:rPr>
          <w:rFonts w:ascii="Times New Roman" w:hAnsi="Times New Roman" w:cs="Times New Roman"/>
          <w:color w:val="000000"/>
          <w:lang w:eastAsia="ar-SA"/>
        </w:rPr>
        <w:t>.</w:t>
      </w:r>
    </w:p>
    <w:p w14:paraId="202BB2DE" w14:textId="53B7AEB2" w:rsidR="00770D68" w:rsidRDefault="00264126" w:rsidP="00AD7A88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T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 xml:space="preserve">hông tin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Bên được cấp tín dụng 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>như sau:</w:t>
      </w:r>
      <w:r w:rsidR="00E23C7B" w:rsidRPr="00E23C7B">
        <w:t xml:space="preserve"> </w:t>
      </w:r>
      <w:r w:rsidR="00E23C7B" w:rsidRPr="00E23C7B">
        <w:rPr>
          <w:rFonts w:ascii="Times New Roman" w:hAnsi="Times New Roman" w:cs="Times New Roman"/>
          <w:color w:val="000000"/>
          <w:lang w:eastAsia="ar-SA"/>
        </w:rPr>
        <w:t>{% for p in ben_duoc_cap_td_list%}</w:t>
      </w:r>
    </w:p>
    <w:p w14:paraId="4DB82CCE" w14:textId="77777777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Ông/Bà</w:t>
      </w:r>
      <w:r>
        <w:rPr>
          <w:rFonts w:ascii="Times New Roman" w:hAnsi="Times New Roman" w:cs="Times New Roman"/>
          <w:color w:val="000000"/>
          <w:lang w:eastAsia="ar-SA"/>
        </w:rPr>
        <w:tab/>
      </w:r>
      <w:r>
        <w:rPr>
          <w:rFonts w:ascii="Times New Roman" w:hAnsi="Times New Roman" w:cs="Times New Roman"/>
          <w:color w:val="000000"/>
          <w:lang w:eastAsia="ar-SA"/>
        </w:rPr>
        <w:tab/>
        <w:t>:</w:t>
      </w:r>
      <w:r>
        <w:rPr>
          <w:rFonts w:ascii="Times New Roman" w:hAnsi="Times New Roman" w:cs="Times New Roman"/>
          <w:color w:val="000000"/>
          <w:lang w:eastAsia="ar-SA"/>
        </w:rPr>
        <w:tab/>
      </w:r>
      <w:r w:rsidRPr="00E23C7B">
        <w:rPr>
          <w:rFonts w:ascii="Times New Roman" w:hAnsi="Times New Roman" w:cs="Times New Roman"/>
          <w:b/>
          <w:bCs/>
          <w:color w:val="000000"/>
          <w:lang w:eastAsia="ar-SA"/>
        </w:rPr>
        <w:t>{{p.ho_ten}}</w:t>
      </w:r>
    </w:p>
    <w:p w14:paraId="2D9BC0AA" w14:textId="77777777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CCCD/CC/Hộ chiếu số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{{p.cccd}}</w:t>
      </w:r>
    </w:p>
    <w:p w14:paraId="612DDF7E" w14:textId="7DEA4D14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Địa chỉ thường trú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 p.dia_chi_thuong_tru }}{% endfor %}</w:t>
      </w:r>
    </w:p>
    <w:p w14:paraId="56E9C611" w14:textId="19ABE16A" w:rsidR="00406B9B" w:rsidRPr="0056184C" w:rsidRDefault="00BC2831" w:rsidP="00406B9B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i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 xml:space="preserve">Ngày 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…….</w:t>
      </w:r>
      <w:r w:rsidR="0056184C" w:rsidRPr="00D828A4">
        <w:rPr>
          <w:rFonts w:ascii="Times New Roman" w:hAnsi="Times New Roman" w:cs="Times New Roman"/>
          <w:i/>
          <w:iCs/>
          <w:color w:val="000000"/>
          <w:lang w:eastAsia="ar-SA"/>
        </w:rPr>
        <w:t>/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…….</w:t>
      </w:r>
      <w:r w:rsidR="003764CD" w:rsidRPr="00D828A4">
        <w:rPr>
          <w:rFonts w:ascii="Times New Roman" w:hAnsi="Times New Roman" w:cs="Times New Roman"/>
          <w:i/>
          <w:iCs/>
          <w:color w:val="000000"/>
          <w:lang w:eastAsia="ar-SA"/>
        </w:rPr>
        <w:t>/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5E2310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406B9B" w:rsidRPr="0056184C">
        <w:rPr>
          <w:rFonts w:ascii="Times New Roman" w:hAnsi="Times New Roman" w:cs="Times New Roman"/>
          <w:color w:val="000000"/>
          <w:lang w:eastAsia="ar-SA"/>
        </w:rPr>
        <w:t xml:space="preserve">và Bên được cấp tín dụng đã ký Hợp đồng tín dụng/cấp tín dụng số </w:t>
      </w:r>
      <w:r w:rsidR="0035080E" w:rsidRPr="0035080E">
        <w:rPr>
          <w:rFonts w:ascii="Times New Roman" w:hAnsi="Times New Roman" w:cs="Times New Roman"/>
          <w:b/>
        </w:rPr>
        <w:t>{% if hdtd_tl %}{{ hdtd_tl }}{% endif %} {% if hdtd_hm %}{{ hdtd_hm }}{% endif %} ký ngày {{ ngay_hop_dong | dateformat('%d') }} tháng {{ ngay_hop_dong | dateformat('%m') }} năm {{ ngay_hop_dong | dateformat('%Y') }}</w:t>
      </w:r>
      <w:r w:rsidR="002C6585" w:rsidRPr="002C6585">
        <w:rPr>
          <w:rFonts w:ascii="Times New Roman" w:hAnsi="Times New Roman" w:cs="Times New Roman"/>
          <w:bCs/>
        </w:rPr>
        <w:t>.</w:t>
      </w:r>
    </w:p>
    <w:p w14:paraId="61605836" w14:textId="77777777" w:rsidR="004613D9" w:rsidRPr="0056184C" w:rsidRDefault="005E2310" w:rsidP="00BE50C2">
      <w:pPr>
        <w:suppressAutoHyphens/>
        <w:spacing w:before="120" w:after="0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Bằng v</w:t>
      </w:r>
      <w:r w:rsidR="00AD7A88" w:rsidRPr="0056184C">
        <w:rPr>
          <w:rFonts w:ascii="Times New Roman" w:hAnsi="Times New Roman" w:cs="Times New Roman"/>
          <w:color w:val="000000"/>
          <w:lang w:eastAsia="ar-SA"/>
        </w:rPr>
        <w:t>ă</w:t>
      </w:r>
      <w:r w:rsidRPr="0056184C">
        <w:rPr>
          <w:rFonts w:ascii="Times New Roman" w:hAnsi="Times New Roman" w:cs="Times New Roman"/>
          <w:color w:val="000000"/>
          <w:lang w:eastAsia="ar-SA"/>
        </w:rPr>
        <w:t>n bản này,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tôi/</w:t>
      </w:r>
      <w:r w:rsidR="00EA03F0" w:rsidRPr="0056184C">
        <w:rPr>
          <w:rFonts w:ascii="Times New Roman" w:hAnsi="Times New Roman" w:cs="Times New Roman"/>
          <w:color w:val="000000"/>
          <w:lang w:eastAsia="ar-SA"/>
        </w:rPr>
        <w:t>c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ông ty chúng tôi</w:t>
      </w:r>
      <w:r w:rsidR="00BC2831" w:rsidRPr="0056184C">
        <w:rPr>
          <w:rFonts w:ascii="Times New Roman" w:hAnsi="Times New Roman" w:cs="Times New Roman"/>
          <w:i/>
          <w:color w:val="000000"/>
          <w:lang w:eastAsia="ar-SA"/>
        </w:rPr>
        <w:t xml:space="preserve">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xác nhận 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về việc sử dụng tài sản 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của mình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để đảm bảo cho </w:t>
      </w:r>
      <w:r w:rsidR="00FE769F" w:rsidRPr="0056184C">
        <w:rPr>
          <w:rFonts w:ascii="Times New Roman" w:hAnsi="Times New Roman" w:cs="Times New Roman"/>
          <w:color w:val="000000"/>
          <w:lang w:eastAsia="ar-SA"/>
        </w:rPr>
        <w:t xml:space="preserve">nghĩa vụ </w:t>
      </w:r>
      <w:r w:rsidRPr="0056184C">
        <w:rPr>
          <w:rFonts w:ascii="Times New Roman" w:hAnsi="Times New Roman" w:cs="Times New Roman"/>
          <w:color w:val="000000"/>
          <w:lang w:eastAsia="ar-SA"/>
        </w:rPr>
        <w:t>tăng thêm/</w:t>
      </w:r>
      <w:r w:rsidR="00163CA1" w:rsidRPr="0056184C">
        <w:rPr>
          <w:rFonts w:ascii="Times New Roman" w:hAnsi="Times New Roman" w:cs="Times New Roman"/>
          <w:color w:val="000000"/>
          <w:lang w:eastAsia="ar-SA"/>
        </w:rPr>
        <w:t>mới phát sinh</w:t>
      </w:r>
      <w:r w:rsidR="00406B9B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của Bên được cấp tín dụng tại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với những nội dung như sau:</w:t>
      </w:r>
    </w:p>
    <w:p w14:paraId="4824E7E2" w14:textId="28E38918" w:rsidR="004613D9" w:rsidRPr="0056184C" w:rsidRDefault="00BC2831" w:rsidP="004613D9">
      <w:pPr>
        <w:keepNext/>
        <w:numPr>
          <w:ilvl w:val="0"/>
          <w:numId w:val="9"/>
        </w:numPr>
        <w:autoSpaceDE w:val="0"/>
        <w:autoSpaceDN w:val="0"/>
        <w:spacing w:before="120" w:after="0" w:line="276" w:lineRule="auto"/>
        <w:ind w:left="450" w:hanging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 xml:space="preserve">Tôi/Công ty chúng tôi </w:t>
      </w:r>
      <w:r w:rsidR="004613D9" w:rsidRPr="0056184C">
        <w:rPr>
          <w:rFonts w:ascii="Times New Roman" w:hAnsi="Times New Roman" w:cs="Times New Roman"/>
        </w:rPr>
        <w:t xml:space="preserve">đã được thông báo đầy đủ các thông tin liên quan đến nghĩa vụ được bảo đảm </w:t>
      </w:r>
      <w:r w:rsidR="004F0052" w:rsidRPr="0056184C">
        <w:rPr>
          <w:rFonts w:ascii="Times New Roman" w:hAnsi="Times New Roman" w:cs="Times New Roman"/>
        </w:rPr>
        <w:t>tăng thêm/</w:t>
      </w:r>
      <w:r w:rsidR="004613D9" w:rsidRPr="0056184C">
        <w:rPr>
          <w:rFonts w:ascii="Times New Roman" w:hAnsi="Times New Roman" w:cs="Times New Roman"/>
        </w:rPr>
        <w:t>mới phát sinh củ</w:t>
      </w:r>
      <w:r w:rsidR="00770D68" w:rsidRPr="0056184C">
        <w:rPr>
          <w:rFonts w:ascii="Times New Roman" w:hAnsi="Times New Roman" w:cs="Times New Roman"/>
        </w:rPr>
        <w:t>a Bên được cấp tín dụng</w:t>
      </w:r>
      <w:r w:rsidR="004613D9" w:rsidRPr="0056184C">
        <w:rPr>
          <w:rFonts w:ascii="Times New Roman" w:hAnsi="Times New Roman" w:cs="Times New Roman"/>
        </w:rPr>
        <w:t xml:space="preserve"> đối với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4613D9" w:rsidRPr="0056184C">
        <w:rPr>
          <w:rFonts w:ascii="Times New Roman" w:hAnsi="Times New Roman" w:cs="Times New Roman"/>
        </w:rPr>
        <w:t xml:space="preserve"> </w:t>
      </w:r>
      <w:r w:rsidR="006006C3" w:rsidRPr="0056184C">
        <w:rPr>
          <w:rFonts w:ascii="Times New Roman" w:hAnsi="Times New Roman" w:cs="Times New Roman"/>
        </w:rPr>
        <w:t>theo</w:t>
      </w:r>
      <w:r w:rsidR="004613D9" w:rsidRPr="0056184C">
        <w:rPr>
          <w:rFonts w:ascii="Times New Roman" w:hAnsi="Times New Roman" w:cs="Times New Roman"/>
        </w:rPr>
        <w:t xml:space="preserve"> </w:t>
      </w:r>
      <w:r w:rsidR="00BE50C2" w:rsidRPr="0056184C">
        <w:rPr>
          <w:rFonts w:ascii="Times New Roman" w:hAnsi="Times New Roman" w:cs="Times New Roman"/>
        </w:rPr>
        <w:t>Hợp đồng tín dụng/cấp tín dụng số:</w:t>
      </w:r>
      <w:r w:rsidR="0035080E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</w:rPr>
        <w:t>{% if hdtd_tl %}{{ hdtd_tl }}{% endif %} {% if hdtd_hm %}{{ hdtd_hm }}{% endif %} ký ngày {{ ngay_hop_dong | dateformat('%d') }} tháng {{ ngay_hop_dong | dateformat('%m') }} năm {{ ngay_hop_dong | dateformat('%Y') }}</w:t>
      </w:r>
      <w:r w:rsidR="00BE50C2" w:rsidRPr="0056184C">
        <w:rPr>
          <w:rFonts w:ascii="Times New Roman" w:hAnsi="Times New Roman" w:cs="Times New Roman"/>
        </w:rPr>
        <w:t xml:space="preserve"> </w:t>
      </w:r>
      <w:r w:rsidR="00264126" w:rsidRPr="0056184C">
        <w:rPr>
          <w:rFonts w:ascii="Times New Roman" w:hAnsi="Times New Roman" w:cs="Times New Roman"/>
        </w:rPr>
        <w:t>mà</w:t>
      </w:r>
      <w:r w:rsidR="00BE50C2" w:rsidRPr="0056184C">
        <w:rPr>
          <w:rFonts w:ascii="Times New Roman" w:hAnsi="Times New Roman" w:cs="Times New Roman"/>
        </w:rPr>
        <w:t xml:space="preserve"> không có bất kỳ ý kiến phản đối, khiếu nại nào,</w:t>
      </w:r>
      <w:r w:rsidR="004613D9" w:rsidRPr="0056184C">
        <w:rPr>
          <w:rFonts w:ascii="Times New Roman" w:hAnsi="Times New Roman" w:cs="Times New Roman"/>
          <w:iCs/>
        </w:rPr>
        <w:t xml:space="preserve"> t</w:t>
      </w:r>
      <w:r w:rsidR="006006C3" w:rsidRPr="0056184C">
        <w:rPr>
          <w:rFonts w:ascii="Times New Roman" w:hAnsi="Times New Roman" w:cs="Times New Roman"/>
          <w:iCs/>
        </w:rPr>
        <w:t>heo</w:t>
      </w:r>
      <w:r w:rsidR="004613D9" w:rsidRPr="0056184C">
        <w:rPr>
          <w:rFonts w:ascii="Times New Roman" w:hAnsi="Times New Roman" w:cs="Times New Roman"/>
          <w:iCs/>
        </w:rPr>
        <w:t xml:space="preserve"> đó</w:t>
      </w:r>
      <w:r w:rsidR="004613D9" w:rsidRPr="0056184C">
        <w:rPr>
          <w:rFonts w:ascii="Times New Roman" w:hAnsi="Times New Roman" w:cs="Times New Roman"/>
        </w:rPr>
        <w:t>:</w:t>
      </w:r>
    </w:p>
    <w:p w14:paraId="4AE0A1E4" w14:textId="5B3B6490" w:rsidR="004613D9" w:rsidRPr="0056184C" w:rsidRDefault="004613D9" w:rsidP="00016355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Số tiề</w:t>
      </w:r>
      <w:r w:rsidR="00BE50C2" w:rsidRPr="0056184C">
        <w:rPr>
          <w:rFonts w:ascii="Times New Roman" w:hAnsi="Times New Roman" w:cs="Times New Roman"/>
        </w:rPr>
        <w:t>n/Hạn mức cấp tín dụng</w:t>
      </w:r>
      <w:r w:rsidRPr="0056184C">
        <w:rPr>
          <w:rFonts w:ascii="Times New Roman" w:hAnsi="Times New Roman" w:cs="Times New Roman"/>
        </w:rPr>
        <w:t>:</w:t>
      </w:r>
      <w:r w:rsidR="003764CD" w:rsidRPr="0056184C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  <w:b/>
        </w:rPr>
        <w:t>{% if hdtd_tl %}{{hdtd_tl_so_tien_vay</w:t>
      </w:r>
      <w:r w:rsidR="00FA75AC">
        <w:rPr>
          <w:rFonts w:ascii="Times New Roman" w:hAnsi="Times New Roman" w:cs="Times New Roman"/>
          <w:b/>
        </w:rPr>
        <w:t>|</w:t>
      </w:r>
      <w:r w:rsidR="00FA75AC" w:rsidRPr="00FA75AC">
        <w:rPr>
          <w:rFonts w:ascii="Times New Roman" w:hAnsi="Times New Roman" w:cs="Times New Roman"/>
          <w:b/>
        </w:rPr>
        <w:t>format_currency</w:t>
      </w:r>
      <w:r w:rsidR="0035080E" w:rsidRPr="0035080E">
        <w:rPr>
          <w:rFonts w:ascii="Times New Roman" w:hAnsi="Times New Roman" w:cs="Times New Roman"/>
          <w:b/>
        </w:rPr>
        <w:t>}}{% endif %}{% if hdtd_hm %}{{hdtd_hm_so_tien_vay</w:t>
      </w:r>
      <w:r w:rsidR="00FA75AC">
        <w:rPr>
          <w:rFonts w:ascii="Times New Roman" w:hAnsi="Times New Roman" w:cs="Times New Roman"/>
          <w:b/>
        </w:rPr>
        <w:t>|</w:t>
      </w:r>
      <w:r w:rsidR="00FA75AC" w:rsidRPr="00FA75AC">
        <w:t xml:space="preserve"> </w:t>
      </w:r>
      <w:r w:rsidR="00FA75AC" w:rsidRPr="00FA75AC">
        <w:rPr>
          <w:rFonts w:ascii="Times New Roman" w:hAnsi="Times New Roman" w:cs="Times New Roman"/>
          <w:b/>
        </w:rPr>
        <w:t>format_currency</w:t>
      </w:r>
      <w:r w:rsidR="0035080E" w:rsidRPr="0035080E">
        <w:rPr>
          <w:rFonts w:ascii="Times New Roman" w:hAnsi="Times New Roman" w:cs="Times New Roman"/>
          <w:b/>
        </w:rPr>
        <w:t>}}{% endif %}</w:t>
      </w:r>
      <w:r w:rsidR="00016355" w:rsidRPr="0056184C">
        <w:rPr>
          <w:rFonts w:ascii="Times New Roman" w:hAnsi="Times New Roman" w:cs="Times New Roman"/>
          <w:b/>
        </w:rPr>
        <w:t xml:space="preserve"> VNĐ</w:t>
      </w:r>
    </w:p>
    <w:p w14:paraId="26AF8B09" w14:textId="7F623F02" w:rsidR="0056184C" w:rsidRPr="0056184C" w:rsidRDefault="004613D9" w:rsidP="0056184C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 xml:space="preserve">Thời hạn </w:t>
      </w:r>
      <w:r w:rsidR="00BE50C2" w:rsidRPr="0056184C">
        <w:rPr>
          <w:rFonts w:ascii="Times New Roman" w:hAnsi="Times New Roman" w:cs="Times New Roman"/>
        </w:rPr>
        <w:t>cấp tín dụng</w:t>
      </w:r>
      <w:r w:rsidRPr="0056184C">
        <w:rPr>
          <w:rFonts w:ascii="Times New Roman" w:hAnsi="Times New Roman" w:cs="Times New Roman"/>
        </w:rPr>
        <w:t>:</w:t>
      </w:r>
      <w:r w:rsidR="003764CD" w:rsidRPr="0056184C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</w:rPr>
        <w:t>{% if hdtd_tl %}{{hdtd_tl_thoi_han_vay}}{% endif %}{% if hdtd_hm %}</w:t>
      </w:r>
      <w:r w:rsidR="00FE1545">
        <w:rPr>
          <w:rFonts w:ascii="Times New Roman" w:hAnsi="Times New Roman" w:cs="Times New Roman"/>
        </w:rPr>
        <w:t>{{</w:t>
      </w:r>
      <w:r w:rsidR="00627F6E">
        <w:rPr>
          <w:rFonts w:ascii="Times New Roman" w:hAnsi="Times New Roman" w:cs="Times New Roman"/>
        </w:rPr>
        <w:t>“</w:t>
      </w:r>
      <w:r w:rsidR="00033731">
        <w:rPr>
          <w:rFonts w:ascii="Times New Roman" w:hAnsi="Times New Roman" w:cs="Times New Roman"/>
        </w:rPr>
        <w:t>………</w:t>
      </w:r>
      <w:r w:rsidR="00627F6E">
        <w:rPr>
          <w:rFonts w:ascii="Times New Roman" w:hAnsi="Times New Roman" w:cs="Times New Roman"/>
        </w:rPr>
        <w:t>”</w:t>
      </w:r>
      <w:r w:rsidR="00FE1545">
        <w:rPr>
          <w:rFonts w:ascii="Times New Roman" w:hAnsi="Times New Roman" w:cs="Times New Roman"/>
        </w:rPr>
        <w:t>}}</w:t>
      </w:r>
      <w:r w:rsidR="0035080E" w:rsidRPr="0035080E">
        <w:rPr>
          <w:rFonts w:ascii="Times New Roman" w:hAnsi="Times New Roman" w:cs="Times New Roman"/>
        </w:rPr>
        <w:t>{% endif %}</w:t>
      </w:r>
      <w:r w:rsidR="0056184C" w:rsidRPr="0056184C">
        <w:rPr>
          <w:rFonts w:ascii="Times New Roman" w:hAnsi="Times New Roman" w:cs="Times New Roman"/>
        </w:rPr>
        <w:t xml:space="preserve"> tháng</w:t>
      </w:r>
      <w:r w:rsidR="0035080E">
        <w:rPr>
          <w:rFonts w:ascii="Times New Roman" w:hAnsi="Times New Roman" w:cs="Times New Roman"/>
        </w:rPr>
        <w:t>.</w:t>
      </w:r>
    </w:p>
    <w:p w14:paraId="37759EA1" w14:textId="2E906A32" w:rsidR="00C231B0" w:rsidRPr="0056184C" w:rsidRDefault="004613D9" w:rsidP="0056184C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 xml:space="preserve">Mục đích </w:t>
      </w:r>
      <w:r w:rsidR="00BE50C2" w:rsidRPr="0056184C">
        <w:rPr>
          <w:rFonts w:ascii="Times New Roman" w:hAnsi="Times New Roman" w:cs="Times New Roman"/>
        </w:rPr>
        <w:t>cấp tín dụng</w:t>
      </w:r>
      <w:r w:rsidRPr="0056184C">
        <w:rPr>
          <w:rFonts w:ascii="Times New Roman" w:hAnsi="Times New Roman" w:cs="Times New Roman"/>
        </w:rPr>
        <w:t>:</w:t>
      </w:r>
      <w:r w:rsidR="0035080E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  <w:b/>
          <w:bCs/>
        </w:rPr>
        <w:t>{% if hdtd_tl %}{{hdtd_tl_muc_dich_vay}}{% endif %}{% if hdtd_hm %}{{hdtd_hm_muc_dich_vay}}{% endif %}</w:t>
      </w:r>
      <w:r w:rsidR="0035080E">
        <w:rPr>
          <w:rFonts w:ascii="Times New Roman" w:hAnsi="Times New Roman" w:cs="Times New Roman"/>
        </w:rPr>
        <w:t>.</w:t>
      </w:r>
    </w:p>
    <w:p w14:paraId="78393F9D" w14:textId="2EE0C349" w:rsidR="004613D9" w:rsidRPr="0056184C" w:rsidRDefault="00EA03F0" w:rsidP="00B804B5">
      <w:pPr>
        <w:keepNext/>
        <w:numPr>
          <w:ilvl w:val="0"/>
          <w:numId w:val="9"/>
        </w:numPr>
        <w:autoSpaceDE w:val="0"/>
        <w:autoSpaceDN w:val="0"/>
        <w:spacing w:before="120" w:after="0" w:line="276" w:lineRule="auto"/>
        <w:ind w:left="450" w:hanging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Tôi/Công ty chúng tôi</w:t>
      </w:r>
      <w:r w:rsidR="004613D9" w:rsidRPr="0056184C">
        <w:rPr>
          <w:rFonts w:ascii="Times New Roman" w:hAnsi="Times New Roman" w:cs="Times New Roman"/>
        </w:rPr>
        <w:t xml:space="preserve"> xác nhận Tài sản bảo đảm nêu tại </w:t>
      </w:r>
      <w:r w:rsidR="00BE50C2" w:rsidRPr="0056184C">
        <w:rPr>
          <w:rFonts w:ascii="Times New Roman" w:hAnsi="Times New Roman" w:cs="Times New Roman"/>
        </w:rPr>
        <w:t xml:space="preserve">Hợp đồng cầm cố/thế chấp </w:t>
      </w:r>
      <w:r w:rsidR="004613D9" w:rsidRPr="0056184C">
        <w:rPr>
          <w:rFonts w:ascii="Times New Roman" w:hAnsi="Times New Roman" w:cs="Times New Roman"/>
        </w:rPr>
        <w:t xml:space="preserve">cũng là Tài sản bảo đảm cho nghĩa vụ được bảo đảm </w:t>
      </w:r>
      <w:r w:rsidRPr="0056184C">
        <w:rPr>
          <w:rFonts w:ascii="Times New Roman" w:hAnsi="Times New Roman" w:cs="Times New Roman"/>
        </w:rPr>
        <w:t>tăng thêm/</w:t>
      </w:r>
      <w:r w:rsidR="004613D9" w:rsidRPr="0056184C">
        <w:rPr>
          <w:rFonts w:ascii="Times New Roman" w:hAnsi="Times New Roman" w:cs="Times New Roman"/>
        </w:rPr>
        <w:t>mới phát sinh củ</w:t>
      </w:r>
      <w:r w:rsidR="00770D68" w:rsidRPr="0056184C">
        <w:rPr>
          <w:rFonts w:ascii="Times New Roman" w:hAnsi="Times New Roman" w:cs="Times New Roman"/>
        </w:rPr>
        <w:t>a Bên được cấp tín dụng</w:t>
      </w:r>
      <w:r w:rsidR="004613D9" w:rsidRPr="0056184C">
        <w:rPr>
          <w:rFonts w:ascii="Times New Roman" w:hAnsi="Times New Roman" w:cs="Times New Roman"/>
        </w:rPr>
        <w:t xml:space="preserve"> đối với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6006C3" w:rsidRPr="0056184C">
        <w:rPr>
          <w:rFonts w:ascii="Times New Roman" w:hAnsi="Times New Roman" w:cs="Times New Roman"/>
        </w:rPr>
        <w:t xml:space="preserve"> theo</w:t>
      </w:r>
      <w:r w:rsidR="004613D9" w:rsidRPr="0056184C">
        <w:rPr>
          <w:rFonts w:ascii="Times New Roman" w:hAnsi="Times New Roman" w:cs="Times New Roman"/>
        </w:rPr>
        <w:t xml:space="preserve"> </w:t>
      </w:r>
      <w:r w:rsidR="00BE50C2" w:rsidRPr="0056184C">
        <w:rPr>
          <w:rFonts w:ascii="Times New Roman" w:hAnsi="Times New Roman" w:cs="Times New Roman"/>
        </w:rPr>
        <w:t xml:space="preserve">Hợp đồng tín dụng/cấp tín dụng số: </w:t>
      </w:r>
      <w:r w:rsidR="00DC0106" w:rsidRPr="00DC0106">
        <w:rPr>
          <w:rFonts w:ascii="Times New Roman" w:hAnsi="Times New Roman" w:cs="Times New Roman"/>
          <w:b/>
        </w:rPr>
        <w:t xml:space="preserve">{% if hdtd_tl %}{{ hdtd_tl }}{% endif %} {% if hdtd_hm </w:t>
      </w:r>
      <w:r w:rsidR="00DC0106" w:rsidRPr="00DC0106">
        <w:rPr>
          <w:rFonts w:ascii="Times New Roman" w:hAnsi="Times New Roman" w:cs="Times New Roman"/>
          <w:b/>
        </w:rPr>
        <w:lastRenderedPageBreak/>
        <w:t>%}{{ hdtd_hm }}{% endif %} ký ngày {{ ngay_hop_dong | dateformat('%d') }} tháng {{ ngay_hop_dong | dateformat('%m') }} năm {{ ngay_hop_dong | dateformat('%Y') }}.</w:t>
      </w:r>
      <w:r w:rsidR="00770D68" w:rsidRPr="0056184C">
        <w:rPr>
          <w:rFonts w:ascii="Times New Roman" w:hAnsi="Times New Roman" w:cs="Times New Roman"/>
        </w:rPr>
        <w:t>.</w:t>
      </w:r>
    </w:p>
    <w:p w14:paraId="474A7540" w14:textId="77777777" w:rsidR="00770D68" w:rsidRPr="0056184C" w:rsidRDefault="006006C3" w:rsidP="00EA03F0">
      <w:pPr>
        <w:keepNext/>
        <w:autoSpaceDE w:val="0"/>
        <w:autoSpaceDN w:val="0"/>
        <w:spacing w:before="120" w:after="0" w:line="276" w:lineRule="auto"/>
        <w:ind w:left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Trân trọng</w:t>
      </w:r>
      <w:r w:rsidR="00EA03F0" w:rsidRPr="0056184C">
        <w:rPr>
          <w:rFonts w:ascii="Times New Roman" w:hAnsi="Times New Roman" w:cs="Times New Roman"/>
        </w:rPr>
        <w:t>.</w:t>
      </w:r>
    </w:p>
    <w:p w14:paraId="0E8104F9" w14:textId="615A9E6B" w:rsidR="004D26C5" w:rsidRPr="0056184C" w:rsidRDefault="00FC1A18" w:rsidP="00FC1A18">
      <w:pPr>
        <w:keepNext/>
        <w:autoSpaceDE w:val="0"/>
        <w:autoSpaceDN w:val="0"/>
        <w:spacing w:before="120" w:after="0" w:line="276" w:lineRule="auto"/>
        <w:ind w:left="450"/>
        <w:jc w:val="right"/>
        <w:rPr>
          <w:rFonts w:ascii="Times New Roman" w:hAnsi="Times New Roman" w:cs="Times New Roman"/>
          <w:i/>
        </w:rPr>
      </w:pPr>
      <w:r w:rsidRPr="0056184C">
        <w:rPr>
          <w:rFonts w:ascii="Times New Roman" w:hAnsi="Times New Roman" w:cs="Times New Roman"/>
          <w:i/>
        </w:rPr>
        <w:t>……………………ngày……tháng…</w:t>
      </w:r>
      <w:r w:rsidR="00DC0106">
        <w:rPr>
          <w:rFonts w:ascii="Times New Roman" w:hAnsi="Times New Roman" w:cs="Times New Roman"/>
          <w:i/>
        </w:rPr>
        <w:t>…</w:t>
      </w:r>
      <w:r w:rsidRPr="0056184C">
        <w:rPr>
          <w:rFonts w:ascii="Times New Roman" w:hAnsi="Times New Roman" w:cs="Times New Roman"/>
          <w:i/>
        </w:rPr>
        <w:t>năm</w:t>
      </w:r>
      <w:r w:rsidR="00DC0106">
        <w:rPr>
          <w:rFonts w:ascii="Times New Roman" w:hAnsi="Times New Roman" w:cs="Times New Roman"/>
          <w:i/>
        </w:rPr>
        <w:t>………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3401"/>
        <w:gridCol w:w="1669"/>
        <w:gridCol w:w="3970"/>
      </w:tblGrid>
      <w:tr w:rsidR="005E2310" w:rsidRPr="0056184C" w14:paraId="1D7D836B" w14:textId="77777777" w:rsidTr="009D6482">
        <w:tc>
          <w:tcPr>
            <w:tcW w:w="3401" w:type="dxa"/>
            <w:shd w:val="clear" w:color="auto" w:fill="auto"/>
          </w:tcPr>
          <w:p w14:paraId="06A88D71" w14:textId="77777777" w:rsidR="005E2310" w:rsidRPr="0056184C" w:rsidRDefault="005E2310" w:rsidP="005E2310">
            <w:pPr>
              <w:keepNext/>
              <w:spacing w:before="120" w:line="276" w:lineRule="auto"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1669" w:type="dxa"/>
            <w:shd w:val="clear" w:color="auto" w:fill="auto"/>
          </w:tcPr>
          <w:p w14:paraId="0B46D862" w14:textId="77777777" w:rsidR="005E2310" w:rsidRPr="0056184C" w:rsidRDefault="005E2310" w:rsidP="005E2310">
            <w:pPr>
              <w:keepNext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0" w:type="dxa"/>
          </w:tcPr>
          <w:p w14:paraId="37E7E126" w14:textId="77777777" w:rsidR="005E2310" w:rsidRPr="0056184C" w:rsidRDefault="00EA03F0" w:rsidP="00FC1A18">
            <w:pPr>
              <w:keepNext/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184C">
              <w:rPr>
                <w:rFonts w:ascii="Times New Roman" w:hAnsi="Times New Roman" w:cs="Times New Roman"/>
                <w:b/>
              </w:rPr>
              <w:t>BÊN XÁC NHẬN</w:t>
            </w:r>
          </w:p>
          <w:p w14:paraId="55B53576" w14:textId="77777777" w:rsidR="005E2310" w:rsidRPr="009D6482" w:rsidRDefault="005E2310" w:rsidP="00FC1A18">
            <w:pPr>
              <w:keepNext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6482">
              <w:rPr>
                <w:rFonts w:ascii="Times New Roman" w:hAnsi="Times New Roman" w:cs="Times New Roman"/>
                <w:i/>
                <w:sz w:val="20"/>
                <w:szCs w:val="20"/>
              </w:rPr>
              <w:t>(ký, ghi rõ họ tên, đóng dấu</w:t>
            </w:r>
            <w:r w:rsidRPr="009D6482">
              <w:rPr>
                <w:rFonts w:ascii="Times New Roman" w:hAnsi="Times New Roman" w:cs="Times New Roman"/>
                <w:i/>
                <w:sz w:val="20"/>
                <w:szCs w:val="20"/>
                <w:lang w:val="vi-VN"/>
              </w:rPr>
              <w:t xml:space="preserve"> (nếu có)</w:t>
            </w:r>
            <w:r w:rsidRPr="009D6482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</w:p>
          <w:p w14:paraId="23D0D4B9" w14:textId="77777777" w:rsidR="005E2310" w:rsidRPr="0056184C" w:rsidRDefault="005E2310" w:rsidP="005E2310">
            <w:pPr>
              <w:keepNext/>
              <w:spacing w:before="120" w:line="276" w:lineRule="auto"/>
              <w:jc w:val="both"/>
              <w:outlineLvl w:val="0"/>
              <w:rPr>
                <w:rFonts w:ascii="Times New Roman" w:hAnsi="Times New Roman" w:cs="Times New Roman"/>
              </w:rPr>
            </w:pPr>
          </w:p>
        </w:tc>
      </w:tr>
    </w:tbl>
    <w:p w14:paraId="73275AE9" w14:textId="77777777" w:rsidR="00E2145F" w:rsidRPr="0056184C" w:rsidRDefault="00E2145F">
      <w:pPr>
        <w:rPr>
          <w:rFonts w:ascii="Times New Roman" w:hAnsi="Times New Roman" w:cs="Times New Roman"/>
        </w:rPr>
      </w:pPr>
    </w:p>
    <w:sectPr w:rsidR="00E2145F" w:rsidRPr="0056184C" w:rsidSect="004D26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1134" w:left="1418" w:header="72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9054C" w14:textId="77777777" w:rsidR="00BB704A" w:rsidRDefault="00BB704A" w:rsidP="00B57F65">
      <w:pPr>
        <w:spacing w:after="0" w:line="240" w:lineRule="auto"/>
      </w:pPr>
      <w:r>
        <w:separator/>
      </w:r>
    </w:p>
  </w:endnote>
  <w:endnote w:type="continuationSeparator" w:id="0">
    <w:p w14:paraId="536E8D34" w14:textId="77777777" w:rsidR="00BB704A" w:rsidRDefault="00BB704A" w:rsidP="00B5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, 'Arial Unicode MS'">
    <w:altName w:val="Times New Roman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DAD6" w14:textId="77777777" w:rsidR="005C2066" w:rsidRDefault="005C20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FDA9" w14:textId="77777777" w:rsidR="007F3A7D" w:rsidRPr="003764CD" w:rsidRDefault="005C2066" w:rsidP="00770D68">
    <w:pPr>
      <w:pStyle w:val="Footer"/>
      <w:tabs>
        <w:tab w:val="clear" w:pos="9360"/>
        <w:tab w:val="right" w:pos="9990"/>
      </w:tabs>
      <w:ind w:left="-270"/>
      <w:rPr>
        <w:rFonts w:ascii="Times New Roman" w:hAnsi="Times New Roman" w:cs="Times New Roman"/>
        <w:bCs/>
        <w:i/>
        <w:sz w:val="18"/>
        <w:szCs w:val="18"/>
      </w:rPr>
    </w:pPr>
    <w:r w:rsidRPr="00BC6026">
      <w:rPr>
        <w:rFonts w:ascii="Times New Roman" w:hAnsi="Times New Roman" w:cs="Times New Roman"/>
        <w:i/>
        <w:sz w:val="18"/>
        <w:szCs w:val="18"/>
      </w:rPr>
      <w:t>BM20_3006/2025/QĐ-TGĐ_Văn bản xác nhận về việc sử dụng tài sản để đảm bảo cho nghĩa vụ tại Vietbank</w:t>
    </w:r>
    <w:r w:rsidR="00770D68" w:rsidRPr="003764CD">
      <w:rPr>
        <w:rFonts w:ascii="Times New Roman" w:hAnsi="Times New Roman" w:cs="Times New Roman"/>
        <w:bCs/>
        <w:i/>
        <w:sz w:val="18"/>
        <w:szCs w:val="18"/>
      </w:rPr>
      <w:tab/>
    </w:r>
    <w:r w:rsidR="00770D68" w:rsidRPr="003764CD">
      <w:rPr>
        <w:rFonts w:ascii="Times New Roman" w:hAnsi="Times New Roman" w:cs="Times New Roman"/>
        <w:sz w:val="18"/>
        <w:szCs w:val="18"/>
      </w:rPr>
      <w:fldChar w:fldCharType="begin"/>
    </w:r>
    <w:r w:rsidR="00770D68" w:rsidRPr="003764CD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="00770D68" w:rsidRPr="003764CD">
      <w:rPr>
        <w:rFonts w:ascii="Times New Roman" w:hAnsi="Times New Roman" w:cs="Times New Roman"/>
        <w:sz w:val="18"/>
        <w:szCs w:val="18"/>
      </w:rPr>
      <w:fldChar w:fldCharType="separate"/>
    </w:r>
    <w:r w:rsidR="0056184C">
      <w:rPr>
        <w:rFonts w:ascii="Times New Roman" w:hAnsi="Times New Roman" w:cs="Times New Roman"/>
        <w:noProof/>
        <w:sz w:val="18"/>
        <w:szCs w:val="18"/>
      </w:rPr>
      <w:t>1</w:t>
    </w:r>
    <w:r w:rsidR="00770D68" w:rsidRPr="003764CD">
      <w:rPr>
        <w:rFonts w:ascii="Times New Roman" w:hAnsi="Times New Roman" w:cs="Times New Roman"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C1465" w14:textId="77777777" w:rsidR="005C2066" w:rsidRDefault="005C2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50E29" w14:textId="77777777" w:rsidR="00BB704A" w:rsidRDefault="00BB704A" w:rsidP="00B57F65">
      <w:pPr>
        <w:spacing w:after="0" w:line="240" w:lineRule="auto"/>
      </w:pPr>
      <w:r>
        <w:separator/>
      </w:r>
    </w:p>
  </w:footnote>
  <w:footnote w:type="continuationSeparator" w:id="0">
    <w:p w14:paraId="15EB1227" w14:textId="77777777" w:rsidR="00BB704A" w:rsidRDefault="00BB704A" w:rsidP="00B5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0ECC" w14:textId="77777777" w:rsidR="005C2066" w:rsidRDefault="005C2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A435E" w14:textId="77777777" w:rsidR="005C2066" w:rsidRDefault="005C20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A4490" w14:textId="77777777" w:rsidR="005C2066" w:rsidRDefault="005C20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Num5"/>
    <w:lvl w:ilvl="0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b w:val="0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/"/>
      <w:lvlJc w:val="left"/>
      <w:pPr>
        <w:tabs>
          <w:tab w:val="num" w:pos="550"/>
        </w:tabs>
        <w:ind w:left="550" w:hanging="550"/>
      </w:pPr>
      <w:rPr>
        <w:b/>
        <w:i w:val="0"/>
        <w:sz w:val="18"/>
        <w:szCs w:val="18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Unicode MS" w:hAnsi="Arial Unicode MS"/>
        <w:b w:val="0"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tabs>
          <w:tab w:val="num" w:pos="2340"/>
        </w:tabs>
        <w:ind w:left="2340" w:hanging="360"/>
      </w:pPr>
      <w:rPr>
        <w:b/>
        <w:i w:val="0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95D76E6"/>
    <w:multiLevelType w:val="multilevel"/>
    <w:tmpl w:val="33B29446"/>
    <w:lvl w:ilvl="0">
      <w:start w:val="1"/>
      <w:numFmt w:val="decimal"/>
      <w:lvlText w:val="%1/"/>
      <w:lvlJc w:val="left"/>
      <w:pPr>
        <w:tabs>
          <w:tab w:val="num" w:pos="550"/>
        </w:tabs>
        <w:ind w:left="550" w:hanging="550"/>
      </w:pPr>
      <w:rPr>
        <w:b/>
        <w:i w:val="0"/>
        <w:sz w:val="18"/>
        <w:szCs w:val="18"/>
      </w:rPr>
    </w:lvl>
    <w:lvl w:ilvl="1"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tabs>
          <w:tab w:val="num" w:pos="2340"/>
        </w:tabs>
        <w:ind w:left="2340" w:hanging="360"/>
      </w:pPr>
      <w:rPr>
        <w:b/>
        <w:i w:val="0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4418B4"/>
    <w:multiLevelType w:val="hybridMultilevel"/>
    <w:tmpl w:val="4A82B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926EB"/>
    <w:multiLevelType w:val="multilevel"/>
    <w:tmpl w:val="9B88549A"/>
    <w:styleLink w:val="WW8Num14"/>
    <w:lvl w:ilvl="0">
      <w:numFmt w:val="bullet"/>
      <w:lvlText w:val=""/>
      <w:lvlJc w:val="left"/>
      <w:pPr>
        <w:ind w:left="360" w:hanging="360"/>
      </w:pPr>
      <w:rPr>
        <w:rFonts w:ascii="Wingdings" w:eastAsia="StarSymbol, 'Arial Unicode MS'" w:hAnsi="Wingdings" w:cs="StarSymbol, 'Arial Unicode MS'"/>
        <w:sz w:val="18"/>
        <w:szCs w:val="1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3">
      <w:start w:val="1"/>
      <w:numFmt w:val="lowerLetter"/>
      <w:lvlText w:val="%4."/>
      <w:lvlJc w:val="left"/>
      <w:pPr>
        <w:ind w:left="180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5">
      <w:start w:val="1"/>
      <w:numFmt w:val="lowerLetter"/>
      <w:lvlText w:val="%6."/>
      <w:lvlJc w:val="left"/>
      <w:pPr>
        <w:ind w:left="252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6">
      <w:start w:val="1"/>
      <w:numFmt w:val="lowerLetter"/>
      <w:lvlText w:val="%7."/>
      <w:lvlJc w:val="left"/>
      <w:pPr>
        <w:ind w:left="288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8">
      <w:start w:val="1"/>
      <w:numFmt w:val="lowerLetter"/>
      <w:lvlText w:val="%9."/>
      <w:lvlJc w:val="left"/>
      <w:pPr>
        <w:ind w:left="360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</w:abstractNum>
  <w:abstractNum w:abstractNumId="7" w15:restartNumberingAfterBreak="0">
    <w:nsid w:val="0F375591"/>
    <w:multiLevelType w:val="hybridMultilevel"/>
    <w:tmpl w:val="252A2720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B4F42"/>
    <w:multiLevelType w:val="hybridMultilevel"/>
    <w:tmpl w:val="CE7E5A70"/>
    <w:lvl w:ilvl="0" w:tplc="02245E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94F4D"/>
    <w:multiLevelType w:val="multilevel"/>
    <w:tmpl w:val="107241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1473A26"/>
    <w:multiLevelType w:val="hybridMultilevel"/>
    <w:tmpl w:val="8EB43034"/>
    <w:lvl w:ilvl="0" w:tplc="99421F3C">
      <w:start w:val="1"/>
      <w:numFmt w:val="lowerLetter"/>
      <w:lvlText w:val="%1."/>
      <w:lvlJc w:val="left"/>
      <w:pPr>
        <w:ind w:left="64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075729">
    <w:abstractNumId w:val="7"/>
  </w:num>
  <w:num w:numId="2" w16cid:durableId="1925216956">
    <w:abstractNumId w:val="2"/>
  </w:num>
  <w:num w:numId="3" w16cid:durableId="1442610140">
    <w:abstractNumId w:val="4"/>
  </w:num>
  <w:num w:numId="4" w16cid:durableId="102653855">
    <w:abstractNumId w:val="10"/>
  </w:num>
  <w:num w:numId="5" w16cid:durableId="524634541">
    <w:abstractNumId w:val="0"/>
  </w:num>
  <w:num w:numId="6" w16cid:durableId="1120798718">
    <w:abstractNumId w:val="6"/>
  </w:num>
  <w:num w:numId="7" w16cid:durableId="1457024820">
    <w:abstractNumId w:val="1"/>
  </w:num>
  <w:num w:numId="8" w16cid:durableId="2127499929">
    <w:abstractNumId w:val="8"/>
  </w:num>
  <w:num w:numId="9" w16cid:durableId="853416576">
    <w:abstractNumId w:val="5"/>
  </w:num>
  <w:num w:numId="10" w16cid:durableId="1606304104">
    <w:abstractNumId w:val="9"/>
  </w:num>
  <w:num w:numId="11" w16cid:durableId="2021156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6F"/>
    <w:rsid w:val="000029FE"/>
    <w:rsid w:val="00007172"/>
    <w:rsid w:val="00010060"/>
    <w:rsid w:val="0001098B"/>
    <w:rsid w:val="0001520F"/>
    <w:rsid w:val="00016355"/>
    <w:rsid w:val="00017A5A"/>
    <w:rsid w:val="00033731"/>
    <w:rsid w:val="00040BDF"/>
    <w:rsid w:val="0005200D"/>
    <w:rsid w:val="00061ADC"/>
    <w:rsid w:val="000707EE"/>
    <w:rsid w:val="000737FD"/>
    <w:rsid w:val="000746B8"/>
    <w:rsid w:val="00093C21"/>
    <w:rsid w:val="000D20CC"/>
    <w:rsid w:val="000D49D5"/>
    <w:rsid w:val="000E5DA8"/>
    <w:rsid w:val="000F0CD0"/>
    <w:rsid w:val="000F4A88"/>
    <w:rsid w:val="000F509B"/>
    <w:rsid w:val="00134448"/>
    <w:rsid w:val="00134BFE"/>
    <w:rsid w:val="00146F57"/>
    <w:rsid w:val="00163CA1"/>
    <w:rsid w:val="001665B7"/>
    <w:rsid w:val="001A3C83"/>
    <w:rsid w:val="002048AC"/>
    <w:rsid w:val="002318FE"/>
    <w:rsid w:val="00245A45"/>
    <w:rsid w:val="00264126"/>
    <w:rsid w:val="00266494"/>
    <w:rsid w:val="00272516"/>
    <w:rsid w:val="002947DE"/>
    <w:rsid w:val="002C6585"/>
    <w:rsid w:val="00315448"/>
    <w:rsid w:val="003164C3"/>
    <w:rsid w:val="00326712"/>
    <w:rsid w:val="00327CC3"/>
    <w:rsid w:val="00346EDE"/>
    <w:rsid w:val="0035080E"/>
    <w:rsid w:val="0035585C"/>
    <w:rsid w:val="003764CD"/>
    <w:rsid w:val="00394EFE"/>
    <w:rsid w:val="00400CFE"/>
    <w:rsid w:val="00406B9B"/>
    <w:rsid w:val="0041536F"/>
    <w:rsid w:val="004613D9"/>
    <w:rsid w:val="0047274A"/>
    <w:rsid w:val="00475BC7"/>
    <w:rsid w:val="004A1BC6"/>
    <w:rsid w:val="004D26C5"/>
    <w:rsid w:val="004E5C18"/>
    <w:rsid w:val="004F0052"/>
    <w:rsid w:val="00521E99"/>
    <w:rsid w:val="00541EDE"/>
    <w:rsid w:val="0056184C"/>
    <w:rsid w:val="005674E8"/>
    <w:rsid w:val="00571C31"/>
    <w:rsid w:val="0058027B"/>
    <w:rsid w:val="00581F45"/>
    <w:rsid w:val="005A4842"/>
    <w:rsid w:val="005C2066"/>
    <w:rsid w:val="005C6E66"/>
    <w:rsid w:val="005E2310"/>
    <w:rsid w:val="005E3EF0"/>
    <w:rsid w:val="006006C3"/>
    <w:rsid w:val="00627F6E"/>
    <w:rsid w:val="00644DD3"/>
    <w:rsid w:val="006A2AF0"/>
    <w:rsid w:val="006A4B70"/>
    <w:rsid w:val="006B76C3"/>
    <w:rsid w:val="00704CB1"/>
    <w:rsid w:val="0072382F"/>
    <w:rsid w:val="00770D68"/>
    <w:rsid w:val="00775290"/>
    <w:rsid w:val="00782CCE"/>
    <w:rsid w:val="007B24B7"/>
    <w:rsid w:val="007B6631"/>
    <w:rsid w:val="007C4646"/>
    <w:rsid w:val="007C60D6"/>
    <w:rsid w:val="007D72B5"/>
    <w:rsid w:val="007E31C4"/>
    <w:rsid w:val="007F3A7D"/>
    <w:rsid w:val="00815838"/>
    <w:rsid w:val="008235D6"/>
    <w:rsid w:val="00836AC7"/>
    <w:rsid w:val="00842B57"/>
    <w:rsid w:val="0085063F"/>
    <w:rsid w:val="0087644C"/>
    <w:rsid w:val="00886A52"/>
    <w:rsid w:val="008D2379"/>
    <w:rsid w:val="008D68EB"/>
    <w:rsid w:val="008E7F5C"/>
    <w:rsid w:val="00902071"/>
    <w:rsid w:val="00932D2A"/>
    <w:rsid w:val="00943741"/>
    <w:rsid w:val="00951BB1"/>
    <w:rsid w:val="009D0646"/>
    <w:rsid w:val="009D6482"/>
    <w:rsid w:val="009E6389"/>
    <w:rsid w:val="009E76AD"/>
    <w:rsid w:val="00A14BE1"/>
    <w:rsid w:val="00A31DB5"/>
    <w:rsid w:val="00A64A06"/>
    <w:rsid w:val="00AA60FB"/>
    <w:rsid w:val="00AD7A88"/>
    <w:rsid w:val="00AE511A"/>
    <w:rsid w:val="00AE7055"/>
    <w:rsid w:val="00B01002"/>
    <w:rsid w:val="00B0682C"/>
    <w:rsid w:val="00B174F7"/>
    <w:rsid w:val="00B20245"/>
    <w:rsid w:val="00B57EA3"/>
    <w:rsid w:val="00B57F65"/>
    <w:rsid w:val="00B60A27"/>
    <w:rsid w:val="00B63750"/>
    <w:rsid w:val="00B66759"/>
    <w:rsid w:val="00B804B5"/>
    <w:rsid w:val="00B91D1A"/>
    <w:rsid w:val="00BA34CA"/>
    <w:rsid w:val="00BB4BC0"/>
    <w:rsid w:val="00BB6471"/>
    <w:rsid w:val="00BB704A"/>
    <w:rsid w:val="00BC2831"/>
    <w:rsid w:val="00BD4C5D"/>
    <w:rsid w:val="00BE50C2"/>
    <w:rsid w:val="00BE7301"/>
    <w:rsid w:val="00BF4928"/>
    <w:rsid w:val="00C12778"/>
    <w:rsid w:val="00C231B0"/>
    <w:rsid w:val="00C40626"/>
    <w:rsid w:val="00C531D8"/>
    <w:rsid w:val="00C66E4D"/>
    <w:rsid w:val="00C7243A"/>
    <w:rsid w:val="00C75BDA"/>
    <w:rsid w:val="00C8086B"/>
    <w:rsid w:val="00C929D4"/>
    <w:rsid w:val="00C945FE"/>
    <w:rsid w:val="00CC0300"/>
    <w:rsid w:val="00CC403B"/>
    <w:rsid w:val="00CE6426"/>
    <w:rsid w:val="00CF102B"/>
    <w:rsid w:val="00D035D8"/>
    <w:rsid w:val="00D828A4"/>
    <w:rsid w:val="00D86537"/>
    <w:rsid w:val="00D93496"/>
    <w:rsid w:val="00DA686B"/>
    <w:rsid w:val="00DB3748"/>
    <w:rsid w:val="00DC0106"/>
    <w:rsid w:val="00DE2363"/>
    <w:rsid w:val="00DE4C7E"/>
    <w:rsid w:val="00E2145F"/>
    <w:rsid w:val="00E234DF"/>
    <w:rsid w:val="00E23C7B"/>
    <w:rsid w:val="00E31138"/>
    <w:rsid w:val="00E43A25"/>
    <w:rsid w:val="00E50BC5"/>
    <w:rsid w:val="00E52650"/>
    <w:rsid w:val="00E768DD"/>
    <w:rsid w:val="00E84C43"/>
    <w:rsid w:val="00E8627C"/>
    <w:rsid w:val="00EA03F0"/>
    <w:rsid w:val="00EA163D"/>
    <w:rsid w:val="00ED5A99"/>
    <w:rsid w:val="00EF4191"/>
    <w:rsid w:val="00F05E3F"/>
    <w:rsid w:val="00F10CA4"/>
    <w:rsid w:val="00F41BE7"/>
    <w:rsid w:val="00F63DB1"/>
    <w:rsid w:val="00FA337F"/>
    <w:rsid w:val="00FA75AC"/>
    <w:rsid w:val="00FC1A18"/>
    <w:rsid w:val="00FC4F9E"/>
    <w:rsid w:val="00FC74E6"/>
    <w:rsid w:val="00FE1545"/>
    <w:rsid w:val="00FE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1D179"/>
  <w15:docId w15:val="{BBB2A102-E15B-420A-BCED-6E780234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36F"/>
    <w:pPr>
      <w:spacing w:after="160" w:line="259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5E2310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b/>
      <w:szCs w:val="24"/>
      <w:lang w:val="nl-NL"/>
    </w:rPr>
  </w:style>
  <w:style w:type="paragraph" w:styleId="Heading5">
    <w:name w:val="heading 5"/>
    <w:basedOn w:val="Normal"/>
    <w:next w:val="Normal"/>
    <w:link w:val="Heading5Char"/>
    <w:qFormat/>
    <w:rsid w:val="005E2310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hang2,Level 2,List Paragraph1,bullet,bullet 1,Dot 1,list 123,Lít bullet 2,H1,List Paragraph11,List Paragraph12,List Paragraph2,BẢNG,Paragraph,Norm,abc,Đoạn của Danh sách,Đoạn c𞹺Danh sách,List Paragraph111,Đoạn c���?nh sách,Nga 3,BẢN,a)"/>
    <w:basedOn w:val="Normal"/>
    <w:link w:val="ListParagraphChar"/>
    <w:uiPriority w:val="34"/>
    <w:qFormat/>
    <w:rsid w:val="0041536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36F"/>
  </w:style>
  <w:style w:type="character" w:styleId="PageNumber">
    <w:name w:val="page number"/>
    <w:basedOn w:val="DefaultParagraphFont"/>
    <w:rsid w:val="0041536F"/>
  </w:style>
  <w:style w:type="paragraph" w:styleId="Header">
    <w:name w:val="header"/>
    <w:basedOn w:val="Normal"/>
    <w:link w:val="HeaderChar"/>
    <w:uiPriority w:val="99"/>
    <w:unhideWhenUsed/>
    <w:rsid w:val="00B5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F65"/>
  </w:style>
  <w:style w:type="paragraph" w:styleId="BalloonText">
    <w:name w:val="Balloon Text"/>
    <w:basedOn w:val="Normal"/>
    <w:link w:val="BalloonTextChar"/>
    <w:uiPriority w:val="99"/>
    <w:semiHidden/>
    <w:unhideWhenUsed/>
    <w:rsid w:val="00AE70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E7055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06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0626"/>
  </w:style>
  <w:style w:type="character" w:styleId="CommentReference">
    <w:name w:val="annotation reference"/>
    <w:uiPriority w:val="99"/>
    <w:semiHidden/>
    <w:unhideWhenUsed/>
    <w:rsid w:val="00C40626"/>
    <w:rPr>
      <w:sz w:val="18"/>
      <w:szCs w:val="18"/>
    </w:rPr>
  </w:style>
  <w:style w:type="numbering" w:customStyle="1" w:styleId="WW8Num14">
    <w:name w:val="WW8Num14"/>
    <w:basedOn w:val="NoList"/>
    <w:rsid w:val="004613D9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C2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93C21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7F5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7F5C"/>
  </w:style>
  <w:style w:type="character" w:styleId="FootnoteReference">
    <w:name w:val="footnote reference"/>
    <w:uiPriority w:val="99"/>
    <w:semiHidden/>
    <w:unhideWhenUsed/>
    <w:rsid w:val="008E7F5C"/>
    <w:rPr>
      <w:vertAlign w:val="superscript"/>
    </w:rPr>
  </w:style>
  <w:style w:type="character" w:customStyle="1" w:styleId="Heading4Char">
    <w:name w:val="Heading 4 Char"/>
    <w:link w:val="Heading4"/>
    <w:rsid w:val="005E2310"/>
    <w:rPr>
      <w:rFonts w:ascii="Times New Roman" w:eastAsia="Times New Roman" w:hAnsi="Times New Roman" w:cs="Times New Roman"/>
      <w:b/>
      <w:sz w:val="22"/>
      <w:szCs w:val="24"/>
      <w:lang w:val="nl-NL"/>
    </w:rPr>
  </w:style>
  <w:style w:type="character" w:customStyle="1" w:styleId="Heading5Char">
    <w:name w:val="Heading 5 Char"/>
    <w:link w:val="Heading5"/>
    <w:rsid w:val="005E2310"/>
    <w:rPr>
      <w:rFonts w:ascii="Times New Roman" w:eastAsia="Times New Roman" w:hAnsi="Times New Roman" w:cs="Times New Roman"/>
      <w:b/>
      <w:sz w:val="24"/>
    </w:rPr>
  </w:style>
  <w:style w:type="character" w:customStyle="1" w:styleId="ListParagraphChar">
    <w:name w:val="List Paragraph Char"/>
    <w:aliases w:val="Thang2 Char,Level 2 Char,List Paragraph1 Char,bullet Char,bullet 1 Char,Dot 1 Char,list 123 Char,Lít bullet 2 Char,H1 Char,List Paragraph11 Char,List Paragraph12 Char,List Paragraph2 Char,BẢNG Char,Paragraph Char,Norm Char,abc Char"/>
    <w:link w:val="ListParagraph"/>
    <w:uiPriority w:val="34"/>
    <w:qFormat/>
    <w:locked/>
    <w:rsid w:val="0056184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0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1B8BA-D66C-40B3-AE73-D87408A89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NguyenThiCamHuyen</dc:creator>
  <cp:keywords/>
  <dc:description/>
  <cp:lastModifiedBy>Thinh Phuoc</cp:lastModifiedBy>
  <cp:revision>7</cp:revision>
  <cp:lastPrinted>2025-11-06T09:43:00Z</cp:lastPrinted>
  <dcterms:created xsi:type="dcterms:W3CDTF">2026-02-27T04:39:00Z</dcterms:created>
  <dcterms:modified xsi:type="dcterms:W3CDTF">2026-02-27T07:31:00Z</dcterms:modified>
</cp:coreProperties>
</file>