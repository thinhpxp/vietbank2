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4487E8" w14:textId="77777777" w:rsidR="009F1504" w:rsidRPr="000129A9" w:rsidRDefault="009F1504" w:rsidP="00791FDF">
      <w:pPr>
        <w:jc w:val="center"/>
        <w:rPr>
          <w:rFonts w:ascii="Times New Roman" w:eastAsia="Arial Unicode MS" w:hAnsi="Times New Roman"/>
          <w:b/>
          <w:bCs/>
          <w:sz w:val="18"/>
          <w:szCs w:val="18"/>
        </w:rPr>
      </w:pPr>
      <w:r w:rsidRPr="000129A9">
        <w:rPr>
          <w:rFonts w:ascii="Times New Roman" w:eastAsia="Arial Unicode MS" w:hAnsi="Times New Roman"/>
          <w:b/>
          <w:bCs/>
          <w:sz w:val="18"/>
          <w:szCs w:val="18"/>
        </w:rPr>
        <w:t>PHỤ LỤC</w:t>
      </w:r>
      <w:r w:rsidR="00791FDF" w:rsidRPr="000129A9">
        <w:rPr>
          <w:rFonts w:ascii="Times New Roman" w:eastAsia="Arial Unicode MS" w:hAnsi="Times New Roman"/>
          <w:b/>
          <w:bCs/>
          <w:sz w:val="18"/>
          <w:szCs w:val="18"/>
        </w:rPr>
        <w:t xml:space="preserve"> </w:t>
      </w:r>
      <w:r w:rsidR="00051C88" w:rsidRPr="000129A9">
        <w:rPr>
          <w:rFonts w:ascii="Times New Roman" w:eastAsia="Arial Unicode MS" w:hAnsi="Times New Roman"/>
          <w:b/>
          <w:sz w:val="18"/>
          <w:szCs w:val="18"/>
        </w:rPr>
        <w:t>CAM KẾT CÁC CHỈ SỐ TÀI CHÍNH</w:t>
      </w:r>
    </w:p>
    <w:p w14:paraId="041EC572" w14:textId="0D038129" w:rsidR="00154458" w:rsidRPr="000129A9" w:rsidRDefault="00154458">
      <w:pPr>
        <w:jc w:val="center"/>
        <w:rPr>
          <w:rFonts w:ascii="Times New Roman" w:eastAsia="Arial Unicode MS" w:hAnsi="Times New Roman"/>
          <w:sz w:val="18"/>
          <w:szCs w:val="18"/>
        </w:rPr>
      </w:pPr>
      <w:r w:rsidRPr="000129A9">
        <w:rPr>
          <w:rFonts w:ascii="Times New Roman" w:eastAsia="Arial Unicode MS" w:hAnsi="Times New Roman"/>
          <w:sz w:val="18"/>
          <w:szCs w:val="18"/>
        </w:rPr>
        <w:t xml:space="preserve">(Đính kèm </w:t>
      </w:r>
      <w:r w:rsidR="00EA6484" w:rsidRPr="000129A9">
        <w:rPr>
          <w:rFonts w:ascii="Times New Roman" w:eastAsia="Arial Unicode MS" w:hAnsi="Times New Roman"/>
          <w:sz w:val="18"/>
          <w:szCs w:val="18"/>
        </w:rPr>
        <w:t xml:space="preserve">Hợp đồng tín dụng số </w:t>
      </w:r>
      <w:r w:rsidR="00CF1368" w:rsidRPr="00CF1368">
        <w:rPr>
          <w:rFonts w:ascii="Times New Roman" w:eastAsia="Arial Unicode MS" w:hAnsi="Times New Roman"/>
          <w:b/>
          <w:bCs/>
          <w:sz w:val="18"/>
          <w:szCs w:val="18"/>
        </w:rPr>
        <w:t>{% if hdtd_tl %}{{ hdtd_tl }}{% endif %} {% if hdtd_hm %}{{ hdtd_hm</w:t>
      </w:r>
      <w:r w:rsidR="00CF1368">
        <w:rPr>
          <w:rFonts w:ascii="Times New Roman" w:eastAsia="Arial Unicode MS" w:hAnsi="Times New Roman"/>
          <w:b/>
          <w:bCs/>
          <w:sz w:val="18"/>
          <w:szCs w:val="18"/>
        </w:rPr>
        <w:t xml:space="preserve"> </w:t>
      </w:r>
      <w:r w:rsidR="00CF1368" w:rsidRPr="00CF1368">
        <w:rPr>
          <w:rFonts w:ascii="Times New Roman" w:eastAsia="Arial Unicode MS" w:hAnsi="Times New Roman"/>
          <w:b/>
          <w:bCs/>
          <w:sz w:val="18"/>
          <w:szCs w:val="18"/>
        </w:rPr>
        <w:t>}}{% endif %}</w:t>
      </w:r>
      <w:r w:rsidR="00E923E7">
        <w:rPr>
          <w:rFonts w:ascii="Times New Roman" w:eastAsia="Arial Unicode MS" w:hAnsi="Times New Roman"/>
          <w:kern w:val="3"/>
          <w:sz w:val="19"/>
          <w:szCs w:val="19"/>
          <w:lang w:bidi="en-US"/>
        </w:rPr>
        <w:t xml:space="preserve"> </w:t>
      </w:r>
      <w:r w:rsidR="00EA6484" w:rsidRPr="000129A9">
        <w:rPr>
          <w:rFonts w:ascii="Times New Roman" w:eastAsia="Arial Unicode MS" w:hAnsi="Times New Roman"/>
          <w:sz w:val="18"/>
          <w:szCs w:val="18"/>
        </w:rPr>
        <w:t xml:space="preserve">ngày </w:t>
      </w:r>
      <w:r w:rsidR="00A6170B" w:rsidRPr="00A6170B">
        <w:rPr>
          <w:rFonts w:ascii="Times New Roman" w:eastAsia="Arial Unicode MS" w:hAnsi="Times New Roman"/>
          <w:sz w:val="18"/>
          <w:szCs w:val="18"/>
        </w:rPr>
        <w:t>{{ ngay_hop_dong | dateformat('%d') }} tháng {{ ngay_hop_dong | dateformat('%m') }} năm {{ ngay_hop_dong | dateformat('%Y') }</w:t>
      </w:r>
      <w:r w:rsidR="00797D0F">
        <w:rPr>
          <w:rFonts w:ascii="Times New Roman" w:eastAsia="Arial Unicode MS" w:hAnsi="Times New Roman"/>
          <w:sz w:val="18"/>
          <w:szCs w:val="18"/>
        </w:rPr>
        <w:t>}</w:t>
      </w:r>
      <w:r w:rsidRPr="000129A9">
        <w:rPr>
          <w:rFonts w:ascii="Times New Roman" w:eastAsia="Arial Unicode MS" w:hAnsi="Times New Roman"/>
          <w:sz w:val="18"/>
          <w:szCs w:val="18"/>
        </w:rPr>
        <w:t>)</w:t>
      </w:r>
    </w:p>
    <w:p w14:paraId="2B896B20" w14:textId="77777777" w:rsidR="009F1504" w:rsidRPr="000129A9" w:rsidRDefault="009F1504">
      <w:pPr>
        <w:jc w:val="center"/>
        <w:rPr>
          <w:rFonts w:ascii="Times New Roman" w:eastAsia="Arial Unicode MS" w:hAnsi="Times New Roman"/>
          <w:sz w:val="18"/>
          <w:szCs w:val="18"/>
        </w:rPr>
      </w:pPr>
    </w:p>
    <w:p w14:paraId="51DF73C1" w14:textId="77777777" w:rsidR="009F1504" w:rsidRPr="000129A9" w:rsidRDefault="009F1504">
      <w:pPr>
        <w:rPr>
          <w:rFonts w:ascii="Times New Roman" w:eastAsia="Arial Unicode MS" w:hAnsi="Times New Roman"/>
          <w:sz w:val="18"/>
          <w:szCs w:val="18"/>
        </w:rPr>
        <w:sectPr w:rsidR="009F1504" w:rsidRPr="000129A9" w:rsidSect="003666CF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5" w:h="16837" w:code="9"/>
          <w:pgMar w:top="851" w:right="851" w:bottom="567" w:left="1021" w:header="720" w:footer="345" w:gutter="0"/>
          <w:cols w:space="720"/>
          <w:docGrid w:linePitch="326" w:charSpace="40960"/>
        </w:sectPr>
      </w:pPr>
    </w:p>
    <w:p w14:paraId="046897BF" w14:textId="77777777" w:rsidR="00851B3B" w:rsidRDefault="00851B3B" w:rsidP="006C16C0">
      <w:pPr>
        <w:widowControl w:val="0"/>
        <w:numPr>
          <w:ilvl w:val="0"/>
          <w:numId w:val="30"/>
        </w:numPr>
        <w:spacing w:before="80" w:after="80"/>
        <w:ind w:left="720" w:hanging="294"/>
        <w:jc w:val="both"/>
        <w:rPr>
          <w:rFonts w:ascii="Times New Roman" w:eastAsia="Arial Unicode MS" w:hAnsi="Times New Roman"/>
          <w:noProof/>
          <w:spacing w:val="2"/>
          <w:sz w:val="18"/>
          <w:szCs w:val="18"/>
        </w:rPr>
      </w:pPr>
      <w:r w:rsidRPr="000129A9">
        <w:rPr>
          <w:rFonts w:ascii="Times New Roman" w:eastAsia="Arial Unicode MS" w:hAnsi="Times New Roman"/>
          <w:noProof/>
          <w:spacing w:val="2"/>
          <w:sz w:val="18"/>
          <w:szCs w:val="18"/>
        </w:rPr>
        <w:t>Bên được cấp tín dụng cam kết duy trì, mang lại các Số dư/ Doanh số/ Doanh thu tại VIETBANK theo các nội dung sau:</w:t>
      </w:r>
    </w:p>
    <w:p w14:paraId="71A2ECB4" w14:textId="01B9A464" w:rsidR="00992041" w:rsidRPr="00B4351C" w:rsidRDefault="007F54CD" w:rsidP="00B4351C">
      <w:pPr>
        <w:widowControl w:val="0"/>
        <w:spacing w:before="80" w:after="80"/>
        <w:ind w:left="720"/>
        <w:jc w:val="both"/>
        <w:rPr>
          <w:rFonts w:ascii="Times New Roman" w:eastAsia="Arial Unicode MS" w:hAnsi="Times New Roman"/>
          <w:b/>
          <w:noProof/>
          <w:sz w:val="18"/>
          <w:szCs w:val="18"/>
        </w:rPr>
      </w:pPr>
      <w:r w:rsidRPr="007F54CD">
        <w:rPr>
          <w:rFonts w:ascii="Times New Roman" w:eastAsia="Arial Unicode MS" w:hAnsi="Times New Roman"/>
          <w:b/>
          <w:noProof/>
          <w:sz w:val="18"/>
          <w:szCs w:val="18"/>
        </w:rPr>
        <w:t xml:space="preserve">Duy trì số dư TKTT tối thiểu </w:t>
      </w:r>
      <w:r w:rsidR="00983D0D" w:rsidRPr="00983D0D">
        <w:rPr>
          <w:rFonts w:ascii="Times New Roman" w:eastAsia="Arial Unicode MS" w:hAnsi="Times New Roman"/>
          <w:b/>
          <w:noProof/>
          <w:sz w:val="18"/>
          <w:szCs w:val="18"/>
        </w:rPr>
        <w:t>{% if hdtd_tl %}{{ hdtd_tl_casa|format_currency }}{% endif %} {% if hdtd_hm %}{{ hdtd_hm_casa|format_currency }}{% endif %}</w:t>
      </w:r>
      <w:r w:rsidR="00983D0D">
        <w:rPr>
          <w:rFonts w:ascii="Times New Roman" w:eastAsia="Arial Unicode MS" w:hAnsi="Times New Roman"/>
          <w:b/>
          <w:noProof/>
          <w:sz w:val="18"/>
          <w:szCs w:val="18"/>
        </w:rPr>
        <w:t xml:space="preserve"> vnđ (</w:t>
      </w:r>
      <w:r w:rsidR="00983D0D" w:rsidRPr="00983D0D">
        <w:rPr>
          <w:rFonts w:ascii="Times New Roman" w:eastAsia="Arial Unicode MS" w:hAnsi="Times New Roman"/>
          <w:bCs/>
          <w:noProof/>
          <w:sz w:val="18"/>
          <w:szCs w:val="18"/>
        </w:rPr>
        <w:t>{% if hdtd_tl %}{{ hdtd_tl_casa|num2words}}{% endif %} {% if hdtd_hm %}{{ hdtd_hm_casa|num2words }}{% endif %}</w:t>
      </w:r>
      <w:r w:rsidR="00983D0D">
        <w:rPr>
          <w:rFonts w:ascii="Times New Roman" w:eastAsia="Arial Unicode MS" w:hAnsi="Times New Roman"/>
          <w:bCs/>
          <w:noProof/>
          <w:sz w:val="18"/>
          <w:szCs w:val="18"/>
        </w:rPr>
        <w:t xml:space="preserve"> đồng</w:t>
      </w:r>
      <w:r w:rsidR="00983D0D" w:rsidRPr="00983D0D">
        <w:rPr>
          <w:rFonts w:ascii="Times New Roman" w:eastAsia="Arial Unicode MS" w:hAnsi="Times New Roman"/>
          <w:bCs/>
          <w:noProof/>
          <w:sz w:val="18"/>
          <w:szCs w:val="18"/>
        </w:rPr>
        <w:t>)</w:t>
      </w:r>
      <w:r w:rsidRPr="00983D0D">
        <w:rPr>
          <w:rFonts w:ascii="Times New Roman" w:eastAsia="Arial Unicode MS" w:hAnsi="Times New Roman"/>
          <w:bCs/>
          <w:noProof/>
          <w:sz w:val="18"/>
          <w:szCs w:val="18"/>
        </w:rPr>
        <w:t xml:space="preserve"> </w:t>
      </w:r>
      <w:r w:rsidRPr="007F54CD">
        <w:rPr>
          <w:rFonts w:ascii="Times New Roman" w:eastAsia="Arial Unicode MS" w:hAnsi="Times New Roman"/>
          <w:b/>
          <w:noProof/>
          <w:sz w:val="18"/>
          <w:szCs w:val="18"/>
        </w:rPr>
        <w:t>trong suốt thời gian vay vốn</w:t>
      </w:r>
      <w:r w:rsidR="00B4351C">
        <w:rPr>
          <w:rFonts w:ascii="Times New Roman" w:eastAsia="Arial Unicode MS" w:hAnsi="Times New Roman"/>
          <w:b/>
          <w:noProof/>
          <w:sz w:val="18"/>
          <w:szCs w:val="18"/>
        </w:rPr>
        <w:t>.</w:t>
      </w:r>
    </w:p>
    <w:p w14:paraId="125FB991" w14:textId="77777777" w:rsidR="00481E3B" w:rsidRPr="000129A9" w:rsidRDefault="00A80A37" w:rsidP="00F145A2">
      <w:pPr>
        <w:widowControl w:val="0"/>
        <w:numPr>
          <w:ilvl w:val="0"/>
          <w:numId w:val="30"/>
        </w:numPr>
        <w:spacing w:before="80" w:after="80"/>
        <w:ind w:left="720" w:hanging="294"/>
        <w:jc w:val="both"/>
        <w:rPr>
          <w:rFonts w:ascii="Times New Roman" w:eastAsia="Arial Unicode MS" w:hAnsi="Times New Roman"/>
          <w:sz w:val="18"/>
          <w:szCs w:val="18"/>
        </w:rPr>
      </w:pPr>
      <w:r w:rsidRPr="000129A9">
        <w:rPr>
          <w:rFonts w:ascii="Times New Roman" w:eastAsia="Arial Unicode MS" w:hAnsi="Times New Roman"/>
          <w:b/>
          <w:bCs/>
          <w:noProof/>
          <w:sz w:val="18"/>
          <w:szCs w:val="18"/>
        </w:rPr>
        <w:t xml:space="preserve">Định kỳ </w:t>
      </w:r>
      <w:r w:rsidR="00B42895" w:rsidRPr="000129A9">
        <w:rPr>
          <w:rFonts w:ascii="Times New Roman" w:eastAsia="Arial Unicode MS" w:hAnsi="Times New Roman"/>
          <w:b/>
          <w:bCs/>
          <w:noProof/>
          <w:sz w:val="18"/>
          <w:szCs w:val="18"/>
        </w:rPr>
        <w:t>thực hiện</w:t>
      </w:r>
      <w:r w:rsidR="00417154" w:rsidRPr="000129A9">
        <w:rPr>
          <w:rFonts w:ascii="Times New Roman" w:eastAsia="Arial Unicode MS" w:hAnsi="Times New Roman"/>
          <w:b/>
          <w:bCs/>
          <w:noProof/>
          <w:sz w:val="18"/>
          <w:szCs w:val="18"/>
          <w:vertAlign w:val="superscript"/>
        </w:rPr>
        <w:t>2</w:t>
      </w:r>
      <w:r w:rsidR="0079479D" w:rsidRPr="000129A9">
        <w:rPr>
          <w:rFonts w:ascii="Times New Roman" w:eastAsia="Arial Unicode MS" w:hAnsi="Times New Roman"/>
          <w:b/>
          <w:bCs/>
          <w:noProof/>
          <w:sz w:val="18"/>
          <w:szCs w:val="18"/>
        </w:rPr>
        <w:t>:</w:t>
      </w:r>
      <w:r w:rsidR="0079479D" w:rsidRPr="000129A9">
        <w:rPr>
          <w:rFonts w:ascii="Times New Roman" w:eastAsia="Arial Unicode MS" w:hAnsi="Times New Roman"/>
          <w:noProof/>
          <w:sz w:val="18"/>
          <w:szCs w:val="18"/>
        </w:rPr>
        <w:t xml:space="preserve"> định kỳ</w:t>
      </w:r>
      <w:r w:rsidR="00485B44" w:rsidRPr="000129A9">
        <w:rPr>
          <w:rFonts w:ascii="Times New Roman" w:eastAsia="Arial Unicode MS" w:hAnsi="Times New Roman"/>
          <w:noProof/>
          <w:sz w:val="18"/>
          <w:szCs w:val="18"/>
        </w:rPr>
        <w:t xml:space="preserve"> </w:t>
      </w:r>
      <w:r w:rsidR="00146DF3" w:rsidRPr="004A6977">
        <w:rPr>
          <w:rFonts w:ascii="Times New Roman" w:eastAsia="Arial Unicode MS" w:hAnsi="Times New Roman"/>
          <w:b/>
          <w:noProof/>
          <w:sz w:val="18"/>
          <w:szCs w:val="18"/>
        </w:rPr>
        <w:t>06</w:t>
      </w:r>
      <w:r w:rsidR="00466CA7" w:rsidRPr="004A6977">
        <w:rPr>
          <w:rFonts w:ascii="Times New Roman" w:eastAsia="Arial Unicode MS" w:hAnsi="Times New Roman"/>
          <w:b/>
          <w:noProof/>
          <w:sz w:val="18"/>
          <w:szCs w:val="18"/>
        </w:rPr>
        <w:t xml:space="preserve"> tháng</w:t>
      </w:r>
      <w:r w:rsidR="00B42895" w:rsidRPr="004A6977">
        <w:rPr>
          <w:rFonts w:ascii="Times New Roman" w:eastAsia="Arial Unicode MS" w:hAnsi="Times New Roman"/>
          <w:b/>
          <w:noProof/>
          <w:sz w:val="18"/>
          <w:szCs w:val="18"/>
        </w:rPr>
        <w:t>/lần</w:t>
      </w:r>
      <w:r w:rsidR="00B42895" w:rsidRPr="000129A9">
        <w:rPr>
          <w:rFonts w:ascii="Times New Roman" w:eastAsia="Arial Unicode MS" w:hAnsi="Times New Roman"/>
          <w:noProof/>
          <w:sz w:val="18"/>
          <w:szCs w:val="18"/>
        </w:rPr>
        <w:t xml:space="preserve"> kể từ </w:t>
      </w:r>
      <w:r w:rsidRPr="000129A9">
        <w:rPr>
          <w:rFonts w:ascii="Times New Roman" w:eastAsia="Arial Unicode MS" w:hAnsi="Times New Roman"/>
          <w:noProof/>
          <w:sz w:val="18"/>
          <w:szCs w:val="18"/>
        </w:rPr>
        <w:t>ngày giải ngân</w:t>
      </w:r>
      <w:r w:rsidR="00485B44" w:rsidRPr="000129A9">
        <w:rPr>
          <w:rFonts w:ascii="Times New Roman" w:eastAsia="Arial Unicode MS" w:hAnsi="Times New Roman"/>
          <w:noProof/>
          <w:sz w:val="18"/>
          <w:szCs w:val="18"/>
        </w:rPr>
        <w:t xml:space="preserve">, </w:t>
      </w:r>
      <w:r w:rsidRPr="000129A9">
        <w:rPr>
          <w:rFonts w:ascii="Times New Roman" w:eastAsia="Arial Unicode MS" w:hAnsi="Times New Roman"/>
          <w:noProof/>
          <w:sz w:val="18"/>
          <w:szCs w:val="18"/>
        </w:rPr>
        <w:t>V</w:t>
      </w:r>
      <w:r w:rsidR="003A1C1A" w:rsidRPr="000129A9">
        <w:rPr>
          <w:rFonts w:ascii="Times New Roman" w:eastAsia="Arial Unicode MS" w:hAnsi="Times New Roman"/>
          <w:noProof/>
          <w:sz w:val="18"/>
          <w:szCs w:val="18"/>
        </w:rPr>
        <w:t>IETBANK</w:t>
      </w:r>
      <w:r w:rsidRPr="000129A9">
        <w:rPr>
          <w:rFonts w:ascii="Times New Roman" w:eastAsia="Arial Unicode MS" w:hAnsi="Times New Roman"/>
          <w:noProof/>
          <w:sz w:val="18"/>
          <w:szCs w:val="18"/>
        </w:rPr>
        <w:t xml:space="preserve"> kiểm tra việc thực hiện cam kết</w:t>
      </w:r>
      <w:r w:rsidR="00957961" w:rsidRPr="000129A9">
        <w:rPr>
          <w:rFonts w:ascii="Times New Roman" w:eastAsia="Arial Unicode MS" w:hAnsi="Times New Roman"/>
          <w:noProof/>
          <w:sz w:val="18"/>
          <w:szCs w:val="18"/>
        </w:rPr>
        <w:t xml:space="preserve"> của </w:t>
      </w:r>
      <w:r w:rsidR="00957961" w:rsidRPr="000129A9">
        <w:rPr>
          <w:rFonts w:ascii="Times New Roman" w:eastAsia="Arial Unicode MS" w:hAnsi="Times New Roman"/>
          <w:noProof/>
          <w:spacing w:val="2"/>
          <w:sz w:val="18"/>
          <w:szCs w:val="18"/>
        </w:rPr>
        <w:t>Bên được cấp tín dụng</w:t>
      </w:r>
      <w:r w:rsidRPr="000129A9">
        <w:rPr>
          <w:rFonts w:ascii="Times New Roman" w:eastAsia="Arial Unicode MS" w:hAnsi="Times New Roman"/>
          <w:noProof/>
          <w:sz w:val="18"/>
          <w:szCs w:val="18"/>
        </w:rPr>
        <w:t xml:space="preserve"> </w:t>
      </w:r>
      <w:r w:rsidR="0016285B" w:rsidRPr="000129A9">
        <w:rPr>
          <w:rFonts w:ascii="Times New Roman" w:eastAsia="Arial Unicode MS" w:hAnsi="Times New Roman"/>
          <w:noProof/>
          <w:sz w:val="18"/>
          <w:szCs w:val="18"/>
        </w:rPr>
        <w:t xml:space="preserve">tại </w:t>
      </w:r>
      <w:r w:rsidR="00E7327F" w:rsidRPr="000129A9">
        <w:rPr>
          <w:rFonts w:ascii="Times New Roman" w:eastAsia="Arial Unicode MS" w:hAnsi="Times New Roman"/>
          <w:noProof/>
          <w:sz w:val="18"/>
          <w:szCs w:val="18"/>
        </w:rPr>
        <w:t>M</w:t>
      </w:r>
      <w:r w:rsidR="0098369C" w:rsidRPr="000129A9">
        <w:rPr>
          <w:rFonts w:ascii="Times New Roman" w:eastAsia="Arial Unicode MS" w:hAnsi="Times New Roman"/>
          <w:noProof/>
          <w:sz w:val="18"/>
          <w:szCs w:val="18"/>
        </w:rPr>
        <w:t xml:space="preserve">ục </w:t>
      </w:r>
      <w:r w:rsidR="00D72E35" w:rsidRPr="000129A9">
        <w:rPr>
          <w:rFonts w:ascii="Times New Roman" w:eastAsia="Arial Unicode MS" w:hAnsi="Times New Roman"/>
          <w:noProof/>
          <w:sz w:val="18"/>
          <w:szCs w:val="18"/>
        </w:rPr>
        <w:t>1 của Phụ lục này</w:t>
      </w:r>
      <w:r w:rsidR="0016285B" w:rsidRPr="000129A9">
        <w:rPr>
          <w:rFonts w:ascii="Times New Roman" w:eastAsia="Arial Unicode MS" w:hAnsi="Times New Roman"/>
          <w:noProof/>
          <w:sz w:val="18"/>
          <w:szCs w:val="18"/>
        </w:rPr>
        <w:t>.</w:t>
      </w:r>
      <w:r w:rsidR="0016285B" w:rsidRPr="000129A9">
        <w:rPr>
          <w:rFonts w:ascii="Times New Roman" w:eastAsia="Arial Unicode MS" w:hAnsi="Times New Roman"/>
          <w:sz w:val="18"/>
          <w:szCs w:val="18"/>
        </w:rPr>
        <w:t xml:space="preserve"> </w:t>
      </w:r>
    </w:p>
    <w:p w14:paraId="7D5EB308" w14:textId="77777777" w:rsidR="006C16C0" w:rsidRPr="000129A9" w:rsidRDefault="006C16C0" w:rsidP="006C16C0">
      <w:pPr>
        <w:widowControl w:val="0"/>
        <w:numPr>
          <w:ilvl w:val="0"/>
          <w:numId w:val="30"/>
        </w:numPr>
        <w:spacing w:before="120" w:after="80"/>
        <w:ind w:left="720" w:hanging="295"/>
        <w:jc w:val="both"/>
        <w:rPr>
          <w:rFonts w:ascii="Times New Roman" w:eastAsia="Arial Unicode MS" w:hAnsi="Times New Roman"/>
          <w:bCs/>
          <w:sz w:val="18"/>
          <w:szCs w:val="18"/>
          <w:lang w:val="pt-BR"/>
        </w:rPr>
      </w:pPr>
      <w:r w:rsidRPr="000129A9">
        <w:rPr>
          <w:rFonts w:ascii="Times New Roman" w:eastAsia="Arial Unicode MS" w:hAnsi="Times New Roman"/>
          <w:bCs/>
          <w:sz w:val="18"/>
          <w:szCs w:val="18"/>
          <w:lang w:val="pt-BR"/>
        </w:rPr>
        <w:t>Trường hợp Bên được cấp tín dụng không thực hiện hoặc thực hiện không đúng, không đầy đủ cam kết nêu trên, Bên được cấp tín dụng đồng ý VIETBANK có toàn quyền áp dụng các chế tài sau:</w:t>
      </w:r>
      <w:r w:rsidR="00C862C8" w:rsidRPr="000129A9">
        <w:rPr>
          <w:rFonts w:ascii="Times New Roman" w:eastAsia="Arial Unicode MS" w:hAnsi="Times New Roman"/>
          <w:bCs/>
          <w:sz w:val="18"/>
          <w:szCs w:val="18"/>
          <w:vertAlign w:val="superscript"/>
          <w:lang w:val="pt-BR"/>
        </w:rPr>
        <w:t>3</w:t>
      </w:r>
      <w:r w:rsidR="00C862C8" w:rsidRPr="000129A9">
        <w:rPr>
          <w:rFonts w:ascii="Times New Roman" w:eastAsia="Arial Unicode MS" w:hAnsi="Times New Roman"/>
          <w:bCs/>
          <w:sz w:val="18"/>
          <w:szCs w:val="18"/>
          <w:lang w:val="pt-BR"/>
        </w:rPr>
        <w:t xml:space="preserve"> </w:t>
      </w:r>
    </w:p>
    <w:p w14:paraId="3507456C" w14:textId="49E44634" w:rsidR="006F01AA" w:rsidRPr="000129A9" w:rsidRDefault="006F01AA" w:rsidP="0066140B">
      <w:pPr>
        <w:spacing w:before="80" w:after="80"/>
        <w:ind w:left="720"/>
        <w:jc w:val="both"/>
        <w:rPr>
          <w:rFonts w:ascii="Times New Roman" w:eastAsia="Arial Unicode MS" w:hAnsi="Times New Roman"/>
          <w:bCs/>
          <w:sz w:val="18"/>
          <w:szCs w:val="18"/>
          <w:lang w:val="pt-BR"/>
        </w:rPr>
      </w:pPr>
      <w:r>
        <w:rPr>
          <w:rFonts w:ascii="Times New Roman" w:eastAsia="Arial Unicode MS" w:hAnsi="Times New Roman"/>
          <w:bCs/>
          <w:sz w:val="18"/>
          <w:szCs w:val="18"/>
          <w:lang w:val="pt-BR"/>
        </w:rPr>
        <w:t>-</w:t>
      </w:r>
      <w:r>
        <w:rPr>
          <w:rFonts w:ascii="Times New Roman" w:eastAsia="Arial Unicode MS" w:hAnsi="Times New Roman"/>
          <w:b/>
          <w:bCs/>
          <w:sz w:val="18"/>
          <w:szCs w:val="18"/>
          <w:lang w:val="pt-BR"/>
        </w:rPr>
        <w:t>Trường hợp bên được cấp tín dụng không tuân thủ điều kiện kiểm soát dòng tiền nêu trên, Vietbank sẽ cộng thêm (+</w:t>
      </w:r>
      <w:r w:rsidR="00FE1C4F">
        <w:rPr>
          <w:rFonts w:ascii="Times New Roman" w:eastAsia="Arial Unicode MS" w:hAnsi="Times New Roman"/>
          <w:b/>
          <w:bCs/>
          <w:sz w:val="18"/>
          <w:szCs w:val="18"/>
          <w:lang w:val="pt-BR"/>
        </w:rPr>
        <w:t xml:space="preserve"> </w:t>
      </w:r>
      <w:r w:rsidR="00FE1C4F" w:rsidRPr="00CF1368">
        <w:rPr>
          <w:rFonts w:ascii="Times New Roman" w:eastAsia="Arial Unicode MS" w:hAnsi="Times New Roman"/>
          <w:b/>
          <w:bCs/>
          <w:sz w:val="18"/>
          <w:szCs w:val="18"/>
        </w:rPr>
        <w:t>{% if hdtd_tl %}{{ hdtd_tl</w:t>
      </w:r>
      <w:r w:rsidR="00FE1C4F">
        <w:rPr>
          <w:rFonts w:ascii="Times New Roman" w:eastAsia="Arial Unicode MS" w:hAnsi="Times New Roman"/>
          <w:b/>
          <w:bCs/>
          <w:sz w:val="18"/>
          <w:szCs w:val="18"/>
        </w:rPr>
        <w:t>_ls_phat</w:t>
      </w:r>
      <w:r w:rsidR="00FE1C4F" w:rsidRPr="00CF1368">
        <w:rPr>
          <w:rFonts w:ascii="Times New Roman" w:eastAsia="Arial Unicode MS" w:hAnsi="Times New Roman"/>
          <w:b/>
          <w:bCs/>
          <w:sz w:val="18"/>
          <w:szCs w:val="18"/>
        </w:rPr>
        <w:t xml:space="preserve"> }}{% endif %} {% if hdtd_hm %}{{ hdtd_hm</w:t>
      </w:r>
      <w:r w:rsidR="00FE1C4F">
        <w:rPr>
          <w:rFonts w:ascii="Times New Roman" w:eastAsia="Arial Unicode MS" w:hAnsi="Times New Roman"/>
          <w:b/>
          <w:bCs/>
          <w:sz w:val="18"/>
          <w:szCs w:val="18"/>
        </w:rPr>
        <w:t xml:space="preserve">_ls_phat </w:t>
      </w:r>
      <w:r w:rsidR="00FE1C4F" w:rsidRPr="00CF1368">
        <w:rPr>
          <w:rFonts w:ascii="Times New Roman" w:eastAsia="Arial Unicode MS" w:hAnsi="Times New Roman"/>
          <w:b/>
          <w:bCs/>
          <w:sz w:val="18"/>
          <w:szCs w:val="18"/>
        </w:rPr>
        <w:t>}}{% endif %}</w:t>
      </w:r>
      <w:r w:rsidR="00FE1C4F">
        <w:rPr>
          <w:rFonts w:ascii="Times New Roman" w:eastAsia="Arial Unicode MS" w:hAnsi="Times New Roman"/>
          <w:b/>
          <w:bCs/>
          <w:sz w:val="18"/>
          <w:szCs w:val="18"/>
          <w:lang w:val="pt-BR"/>
        </w:rPr>
        <w:t xml:space="preserve"> </w:t>
      </w:r>
      <w:r>
        <w:rPr>
          <w:rFonts w:ascii="Times New Roman" w:eastAsia="Arial Unicode MS" w:hAnsi="Times New Roman"/>
          <w:b/>
          <w:bCs/>
          <w:sz w:val="18"/>
          <w:szCs w:val="18"/>
          <w:lang w:val="pt-BR"/>
        </w:rPr>
        <w:t>%/năm khi khách hàng vi phạm điều kiện) lãi suất cho vay cho đến khi khách hàng thực hiện đúng cam kết</w:t>
      </w:r>
      <w:r w:rsidR="00B4351C">
        <w:rPr>
          <w:rFonts w:ascii="Times New Roman" w:eastAsia="Arial Unicode MS" w:hAnsi="Times New Roman"/>
          <w:b/>
          <w:bCs/>
          <w:sz w:val="18"/>
          <w:szCs w:val="18"/>
          <w:lang w:val="pt-BR"/>
        </w:rPr>
        <w:t>.</w:t>
      </w:r>
    </w:p>
    <w:p w14:paraId="72FF2276" w14:textId="77777777" w:rsidR="00051C88" w:rsidRPr="000129A9" w:rsidRDefault="0039643C" w:rsidP="00F65332">
      <w:pPr>
        <w:widowControl w:val="0"/>
        <w:numPr>
          <w:ilvl w:val="0"/>
          <w:numId w:val="30"/>
        </w:numPr>
        <w:spacing w:before="120" w:after="80"/>
        <w:ind w:left="720" w:hanging="295"/>
        <w:jc w:val="both"/>
        <w:rPr>
          <w:rFonts w:ascii="Times New Roman" w:eastAsia="Arial Unicode MS" w:hAnsi="Times New Roman"/>
          <w:sz w:val="18"/>
          <w:szCs w:val="18"/>
          <w:lang w:val="vi-VN"/>
        </w:rPr>
      </w:pPr>
      <w:r w:rsidRPr="000129A9">
        <w:rPr>
          <w:rFonts w:ascii="Times New Roman" w:eastAsia="Arial Unicode MS" w:hAnsi="Times New Roman"/>
          <w:sz w:val="18"/>
          <w:szCs w:val="18"/>
        </w:rPr>
        <w:t>Phụ lục</w:t>
      </w:r>
      <w:r w:rsidR="000640FF" w:rsidRPr="000129A9">
        <w:rPr>
          <w:rFonts w:ascii="Times New Roman" w:eastAsia="Arial Unicode MS" w:hAnsi="Times New Roman"/>
          <w:sz w:val="18"/>
          <w:szCs w:val="18"/>
        </w:rPr>
        <w:t xml:space="preserve"> </w:t>
      </w:r>
      <w:r w:rsidR="00051C88" w:rsidRPr="000129A9">
        <w:rPr>
          <w:rFonts w:ascii="Times New Roman" w:eastAsia="Arial Unicode MS" w:hAnsi="Times New Roman"/>
          <w:sz w:val="18"/>
          <w:szCs w:val="18"/>
        </w:rPr>
        <w:t>này là một phần không tách rời của Hợp đồng tín dụng dẫn chiếu nêu</w:t>
      </w:r>
      <w:r w:rsidRPr="000129A9">
        <w:rPr>
          <w:rFonts w:ascii="Times New Roman" w:eastAsia="Arial Unicode MS" w:hAnsi="Times New Roman"/>
          <w:sz w:val="18"/>
          <w:szCs w:val="18"/>
        </w:rPr>
        <w:t xml:space="preserve"> trên</w:t>
      </w:r>
      <w:r w:rsidR="00051C88" w:rsidRPr="000129A9">
        <w:rPr>
          <w:rFonts w:ascii="Times New Roman" w:eastAsia="Arial Unicode MS" w:hAnsi="Times New Roman"/>
          <w:bCs/>
          <w:sz w:val="18"/>
          <w:szCs w:val="18"/>
          <w:lang w:val="pt-BR"/>
        </w:rPr>
        <w:t>.</w:t>
      </w:r>
      <w:r w:rsidRPr="000129A9">
        <w:rPr>
          <w:rFonts w:ascii="Times New Roman" w:eastAsia="Arial Unicode MS" w:hAnsi="Times New Roman"/>
          <w:bCs/>
          <w:sz w:val="18"/>
          <w:szCs w:val="18"/>
          <w:lang w:val="pt-BR"/>
        </w:rPr>
        <w:t xml:space="preserve"> </w:t>
      </w:r>
    </w:p>
    <w:sectPr w:rsidR="00051C88" w:rsidRPr="000129A9" w:rsidSect="0039643C">
      <w:footerReference w:type="even" r:id="rId14"/>
      <w:footerReference w:type="default" r:id="rId15"/>
      <w:footerReference w:type="first" r:id="rId16"/>
      <w:type w:val="continuous"/>
      <w:pgSz w:w="11905" w:h="16837"/>
      <w:pgMar w:top="851" w:right="1015" w:bottom="567" w:left="1021" w:header="720" w:footer="345" w:gutter="0"/>
      <w:cols w:space="720"/>
      <w:docGrid w:linePitch="326" w:charSpace="409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27191A" w14:textId="77777777" w:rsidR="0096571C" w:rsidRDefault="0096571C" w:rsidP="009F1504">
      <w:r>
        <w:separator/>
      </w:r>
    </w:p>
  </w:endnote>
  <w:endnote w:type="continuationSeparator" w:id="0">
    <w:p w14:paraId="069D86F9" w14:textId="77777777" w:rsidR="0096571C" w:rsidRDefault="0096571C" w:rsidP="009F15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tarSymbol">
    <w:altName w:val="Times New Roman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3F699E" w14:textId="77777777" w:rsidR="00714B1D" w:rsidRDefault="00714B1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DCE098" w14:textId="77777777" w:rsidR="009F1504" w:rsidRPr="004F5AF8" w:rsidRDefault="00984B8F" w:rsidP="004F5AF8">
    <w:pPr>
      <w:pStyle w:val="Footer"/>
      <w:tabs>
        <w:tab w:val="clear" w:pos="8306"/>
        <w:tab w:val="right" w:pos="9923"/>
      </w:tabs>
      <w:spacing w:before="120"/>
      <w:rPr>
        <w:rStyle w:val="PageNumber"/>
        <w:rFonts w:eastAsia="Arial Unicode MS" w:cs="Arial Unicode MS"/>
        <w:i/>
        <w:iCs/>
        <w:kern w:val="1"/>
        <w:sz w:val="14"/>
        <w:szCs w:val="16"/>
        <w:lang w:eastAsia="en-US" w:bidi="en-US"/>
      </w:rPr>
    </w:pPr>
    <w:r>
      <w:rPr>
        <w:i/>
        <w:sz w:val="18"/>
      </w:rPr>
      <w:t>BM</w:t>
    </w:r>
    <w:r w:rsidR="00884199">
      <w:rPr>
        <w:i/>
        <w:sz w:val="18"/>
      </w:rPr>
      <w:t>13</w:t>
    </w:r>
    <w:r>
      <w:rPr>
        <w:i/>
        <w:sz w:val="18"/>
      </w:rPr>
      <w:t>_</w:t>
    </w:r>
    <w:r w:rsidR="00714B1D">
      <w:rPr>
        <w:i/>
        <w:sz w:val="18"/>
      </w:rPr>
      <w:t>3005</w:t>
    </w:r>
    <w:r w:rsidR="002B2301">
      <w:rPr>
        <w:i/>
        <w:sz w:val="18"/>
      </w:rPr>
      <w:t>/</w:t>
    </w:r>
    <w:r w:rsidR="007306ED">
      <w:rPr>
        <w:i/>
        <w:sz w:val="18"/>
      </w:rPr>
      <w:t>2025</w:t>
    </w:r>
    <w:r w:rsidR="00A22483" w:rsidRPr="004F5AF8">
      <w:rPr>
        <w:i/>
        <w:sz w:val="18"/>
      </w:rPr>
      <w:t>/QĐ-TGĐ_</w:t>
    </w:r>
    <w:r w:rsidR="00884199">
      <w:rPr>
        <w:i/>
        <w:sz w:val="18"/>
      </w:rPr>
      <w:t>Phụ lục cam kết các chỉ số tài chính</w:t>
    </w:r>
    <w:r w:rsidR="00E219DB" w:rsidRPr="004F5AF8">
      <w:rPr>
        <w:i/>
        <w:sz w:val="18"/>
      </w:rPr>
      <w:tab/>
    </w:r>
    <w:r w:rsidR="00A22483" w:rsidRPr="004F5AF8">
      <w:rPr>
        <w:sz w:val="18"/>
      </w:rPr>
      <w:fldChar w:fldCharType="begin"/>
    </w:r>
    <w:r w:rsidR="00A22483" w:rsidRPr="004F5AF8">
      <w:rPr>
        <w:sz w:val="18"/>
      </w:rPr>
      <w:instrText xml:space="preserve"> PAGE   \* MERGEFORMAT </w:instrText>
    </w:r>
    <w:r w:rsidR="00A22483" w:rsidRPr="004F5AF8">
      <w:rPr>
        <w:sz w:val="18"/>
      </w:rPr>
      <w:fldChar w:fldCharType="separate"/>
    </w:r>
    <w:r w:rsidR="00E923E7">
      <w:rPr>
        <w:noProof/>
        <w:sz w:val="18"/>
      </w:rPr>
      <w:t>1</w:t>
    </w:r>
    <w:r w:rsidR="00A22483" w:rsidRPr="004F5AF8">
      <w:rPr>
        <w:noProof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7C5BA8" w14:textId="77777777" w:rsidR="00714B1D" w:rsidRDefault="00714B1D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C00626" w14:textId="77777777" w:rsidR="009F1504" w:rsidRDefault="009F1504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7AE5DB" w14:textId="77777777" w:rsidR="00C37FBE" w:rsidRPr="004F5AF8" w:rsidRDefault="00744757" w:rsidP="000940DF">
    <w:pPr>
      <w:pStyle w:val="Footer"/>
      <w:tabs>
        <w:tab w:val="clear" w:pos="8306"/>
        <w:tab w:val="right" w:pos="9923"/>
      </w:tabs>
      <w:spacing w:before="120"/>
      <w:rPr>
        <w:rStyle w:val="PageNumber"/>
        <w:rFonts w:eastAsia="Arial Unicode MS" w:cs="Arial Unicode MS"/>
        <w:iCs/>
        <w:kern w:val="1"/>
        <w:sz w:val="16"/>
        <w:szCs w:val="16"/>
        <w:lang w:eastAsia="en-US" w:bidi="en-US"/>
      </w:rPr>
    </w:pPr>
    <w:r>
      <w:rPr>
        <w:i/>
        <w:sz w:val="18"/>
      </w:rPr>
      <w:t>BM06_.....</w:t>
    </w:r>
    <w:r w:rsidR="00491181">
      <w:rPr>
        <w:i/>
        <w:sz w:val="18"/>
      </w:rPr>
      <w:t>......</w:t>
    </w:r>
    <w:r>
      <w:rPr>
        <w:i/>
        <w:sz w:val="18"/>
      </w:rPr>
      <w:t>/2025</w:t>
    </w:r>
    <w:r w:rsidR="004821CC" w:rsidRPr="000D3EF9">
      <w:rPr>
        <w:i/>
        <w:sz w:val="18"/>
      </w:rPr>
      <w:t xml:space="preserve">/QĐ-TGĐ_Phụ lục các điều khoản chung </w:t>
    </w:r>
    <w:r w:rsidR="004821CC" w:rsidRPr="000D3EF9">
      <w:rPr>
        <w:i/>
        <w:sz w:val="18"/>
      </w:rPr>
      <w:tab/>
    </w:r>
    <w:r w:rsidR="004821CC" w:rsidRPr="004F5AF8">
      <w:rPr>
        <w:sz w:val="18"/>
      </w:rPr>
      <w:fldChar w:fldCharType="begin"/>
    </w:r>
    <w:r w:rsidR="004821CC" w:rsidRPr="004F5AF8">
      <w:rPr>
        <w:sz w:val="18"/>
      </w:rPr>
      <w:instrText xml:space="preserve"> PAGE   \* MERGEFORMAT </w:instrText>
    </w:r>
    <w:r w:rsidR="004821CC" w:rsidRPr="004F5AF8">
      <w:rPr>
        <w:sz w:val="18"/>
      </w:rPr>
      <w:fldChar w:fldCharType="separate"/>
    </w:r>
    <w:r w:rsidR="00417154">
      <w:rPr>
        <w:noProof/>
        <w:sz w:val="18"/>
      </w:rPr>
      <w:t>2</w:t>
    </w:r>
    <w:r w:rsidR="004821CC" w:rsidRPr="004F5AF8">
      <w:rPr>
        <w:noProof/>
        <w:sz w:val="18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F68980" w14:textId="77777777" w:rsidR="009F1504" w:rsidRDefault="009F150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0F7024" w14:textId="77777777" w:rsidR="0096571C" w:rsidRDefault="0096571C" w:rsidP="009F1504">
      <w:r>
        <w:separator/>
      </w:r>
    </w:p>
  </w:footnote>
  <w:footnote w:type="continuationSeparator" w:id="0">
    <w:p w14:paraId="671F153A" w14:textId="77777777" w:rsidR="0096571C" w:rsidRDefault="0096571C" w:rsidP="009F15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80A1DD" w14:textId="77777777" w:rsidR="00714B1D" w:rsidRDefault="00714B1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96AD2F" w14:textId="77777777" w:rsidR="00714B1D" w:rsidRDefault="00714B1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4E552E" w14:textId="77777777" w:rsidR="00714B1D" w:rsidRDefault="00714B1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color w:val="000000"/>
      </w:rPr>
    </w:lvl>
    <w:lvl w:ilvl="1">
      <w:start w:val="1"/>
      <w:numFmt w:val="lowerLetter"/>
      <w:lvlText w:val="(%2)"/>
      <w:lvlJc w:val="left"/>
      <w:pPr>
        <w:tabs>
          <w:tab w:val="num" w:pos="360"/>
        </w:tabs>
        <w:ind w:left="360" w:hanging="360"/>
      </w:pPr>
    </w:lvl>
    <w:lvl w:ilvl="2">
      <w:start w:val="1"/>
      <w:numFmt w:val="lowerRoman"/>
      <w:lvlText w:val="%3."/>
      <w:lvlJc w:val="left"/>
      <w:pPr>
        <w:tabs>
          <w:tab w:val="num" w:pos="2320"/>
        </w:tabs>
        <w:ind w:left="2320" w:hanging="340"/>
      </w:pPr>
      <w:rPr>
        <w:rFonts w:ascii="Arial Unicode MS" w:eastAsia="StarSymbol" w:hAnsi="Arial Unicode MS" w:cs="StarSymbol"/>
        <w:sz w:val="16"/>
        <w:szCs w:val="16"/>
      </w:r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0000002"/>
    <w:multiLevelType w:val="multilevel"/>
    <w:tmpl w:val="C32C2188"/>
    <w:name w:val="WW8Num2"/>
    <w:lvl w:ilvl="0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b w:val="0"/>
        <w:bCs w:val="0"/>
        <w:i w:val="0"/>
        <w:iCs w:val="0"/>
        <w:sz w:val="20"/>
        <w:szCs w:val="16"/>
      </w:rPr>
    </w:lvl>
    <w:lvl w:ilvl="1">
      <w:start w:val="1"/>
      <w:numFmt w:val="lowerLetter"/>
      <w:lvlText w:val="(%2)"/>
      <w:lvlJc w:val="left"/>
      <w:pPr>
        <w:tabs>
          <w:tab w:val="num" w:pos="502"/>
        </w:tabs>
        <w:ind w:left="502" w:hanging="360"/>
      </w:pPr>
      <w:rPr>
        <w:b w:val="0"/>
        <w:bCs w:val="0"/>
        <w:i w:val="0"/>
        <w:iCs w:val="0"/>
        <w:color w:val="auto"/>
        <w:sz w:val="20"/>
        <w:szCs w:val="16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b w:val="0"/>
        <w:bCs w:val="0"/>
        <w:i w:val="0"/>
        <w:iCs w:val="0"/>
      </w:rPr>
    </w:lvl>
    <w:lvl w:ilvl="1">
      <w:start w:val="1"/>
      <w:numFmt w:val="lowerRoman"/>
      <w:lvlText w:val="%2."/>
      <w:lvlJc w:val="left"/>
      <w:pPr>
        <w:tabs>
          <w:tab w:val="num" w:pos="1420"/>
        </w:tabs>
        <w:ind w:left="1420" w:hanging="340"/>
      </w:p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0000004"/>
    <w:multiLevelType w:val="multilevel"/>
    <w:tmpl w:val="21EA7F78"/>
    <w:name w:val="WW8Num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ascii="Arial Unicode MS" w:hAnsi="Arial Unicode MS"/>
        <w:sz w:val="16"/>
        <w:szCs w:val="16"/>
      </w:rPr>
    </w:lvl>
    <w:lvl w:ilvl="1">
      <w:start w:val="1"/>
      <w:numFmt w:val="lowerRoman"/>
      <w:lvlText w:val="%2."/>
      <w:lvlJc w:val="left"/>
      <w:pPr>
        <w:tabs>
          <w:tab w:val="num" w:pos="1420"/>
        </w:tabs>
        <w:ind w:left="1420" w:hanging="340"/>
      </w:p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0000005"/>
    <w:multiLevelType w:val="multilevel"/>
    <w:tmpl w:val="BCF6C2CE"/>
    <w:name w:val="WW8Num5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eastAsia="StarSymbol" w:hint="default"/>
        <w:sz w:val="16"/>
        <w:szCs w:val="20"/>
      </w:rPr>
    </w:lvl>
    <w:lvl w:ilvl="1">
      <w:start w:val="1"/>
      <w:numFmt w:val="lowerRoman"/>
      <w:lvlText w:val="%2."/>
      <w:lvlJc w:val="left"/>
      <w:pPr>
        <w:tabs>
          <w:tab w:val="num" w:pos="1420"/>
        </w:tabs>
        <w:ind w:left="1420" w:hanging="340"/>
      </w:p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0000006"/>
    <w:multiLevelType w:val="multilevel"/>
    <w:tmpl w:val="0000000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00000008"/>
    <w:multiLevelType w:val="multilevel"/>
    <w:tmpl w:val="58924574"/>
    <w:lvl w:ilvl="0">
      <w:start w:val="1"/>
      <w:numFmt w:val="decimal"/>
      <w:lvlText w:val="5.%1."/>
      <w:lvlJc w:val="left"/>
      <w:pPr>
        <w:tabs>
          <w:tab w:val="num" w:pos="786"/>
        </w:tabs>
        <w:ind w:left="786" w:hanging="360"/>
      </w:pPr>
      <w:rPr>
        <w:rFonts w:hint="default"/>
        <w:b w:val="0"/>
        <w:sz w:val="18"/>
        <w:szCs w:val="18"/>
      </w:rPr>
    </w:lvl>
    <w:lvl w:ilvl="1">
      <w:start w:val="1"/>
      <w:numFmt w:val="decimal"/>
      <w:lvlText w:val="1.%2."/>
      <w:lvlJc w:val="left"/>
      <w:pPr>
        <w:tabs>
          <w:tab w:val="num" w:pos="360"/>
        </w:tabs>
        <w:ind w:left="360" w:hanging="360"/>
      </w:pPr>
      <w:rPr>
        <w:rFonts w:hint="default"/>
        <w:b w:val="0"/>
        <w:sz w:val="18"/>
        <w:szCs w:val="18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7" w15:restartNumberingAfterBreak="0">
    <w:nsid w:val="00000009"/>
    <w:multiLevelType w:val="singleLevel"/>
    <w:tmpl w:val="886E7F7A"/>
    <w:name w:val="WW8Num9"/>
    <w:lvl w:ilvl="0">
      <w:start w:val="1"/>
      <w:numFmt w:val="decimal"/>
      <w:lvlText w:val="7.%1."/>
      <w:lvlJc w:val="left"/>
      <w:pPr>
        <w:tabs>
          <w:tab w:val="num" w:pos="0"/>
        </w:tabs>
        <w:ind w:left="644" w:hanging="360"/>
      </w:pPr>
      <w:rPr>
        <w:rFonts w:ascii="Arial Unicode MS" w:eastAsia="Arial Unicode MS" w:hAnsi="Arial Unicode MS" w:cs="Arial Unicode MS" w:hint="default"/>
        <w:b w:val="0"/>
        <w:i w:val="0"/>
        <w:sz w:val="18"/>
        <w:szCs w:val="18"/>
      </w:rPr>
    </w:lvl>
  </w:abstractNum>
  <w:abstractNum w:abstractNumId="8" w15:restartNumberingAfterBreak="0">
    <w:nsid w:val="08D86A56"/>
    <w:multiLevelType w:val="multilevel"/>
    <w:tmpl w:val="ABA8BC2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08E30BC7"/>
    <w:multiLevelType w:val="hybridMultilevel"/>
    <w:tmpl w:val="1ED2B23E"/>
    <w:lvl w:ilvl="0" w:tplc="EC0AEABE">
      <w:start w:val="7"/>
      <w:numFmt w:val="bullet"/>
      <w:lvlText w:val="-"/>
      <w:lvlJc w:val="left"/>
      <w:pPr>
        <w:ind w:left="720" w:hanging="360"/>
      </w:pPr>
      <w:rPr>
        <w:rFonts w:ascii="Arial Unicode MS" w:eastAsia="Arial Unicode MS" w:hAnsi="Arial Unicode MS" w:cs="Arial Unicode MS"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D7149ED"/>
    <w:multiLevelType w:val="hybridMultilevel"/>
    <w:tmpl w:val="C6D0932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04E3AED"/>
    <w:multiLevelType w:val="hybridMultilevel"/>
    <w:tmpl w:val="4F8AAF5C"/>
    <w:lvl w:ilvl="0" w:tplc="595CB6D2">
      <w:start w:val="1"/>
      <w:numFmt w:val="decimal"/>
      <w:lvlText w:val="%1."/>
      <w:lvlJc w:val="left"/>
      <w:pPr>
        <w:ind w:left="786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118D759E"/>
    <w:multiLevelType w:val="hybridMultilevel"/>
    <w:tmpl w:val="7B20E7C0"/>
    <w:lvl w:ilvl="0" w:tplc="EC0AEABE">
      <w:start w:val="7"/>
      <w:numFmt w:val="bullet"/>
      <w:lvlText w:val="-"/>
      <w:lvlJc w:val="left"/>
      <w:pPr>
        <w:ind w:left="720" w:hanging="360"/>
      </w:pPr>
      <w:rPr>
        <w:rFonts w:ascii="Arial Unicode MS" w:eastAsia="Arial Unicode MS" w:hAnsi="Arial Unicode MS" w:cs="Arial Unicode MS"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21B5BAD"/>
    <w:multiLevelType w:val="hybridMultilevel"/>
    <w:tmpl w:val="3FD2D856"/>
    <w:lvl w:ilvl="0" w:tplc="A8729F52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56879FC"/>
    <w:multiLevelType w:val="hybridMultilevel"/>
    <w:tmpl w:val="24229F8C"/>
    <w:lvl w:ilvl="0" w:tplc="BBAAF896">
      <w:start w:val="1"/>
      <w:numFmt w:val="bullet"/>
      <w:lvlText w:val="-"/>
      <w:lvlJc w:val="left"/>
      <w:pPr>
        <w:ind w:left="1440" w:hanging="360"/>
      </w:pPr>
      <w:rPr>
        <w:rFonts w:ascii="Arial Unicode MS" w:eastAsia="Arial Unicode MS" w:hAnsi="Arial Unicode MS" w:cs="Arial Unicode MS" w:hint="eastAsia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1D40A49"/>
    <w:multiLevelType w:val="multilevel"/>
    <w:tmpl w:val="9BACA9E4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22612505"/>
    <w:multiLevelType w:val="hybridMultilevel"/>
    <w:tmpl w:val="C2AA7C6C"/>
    <w:lvl w:ilvl="0" w:tplc="3E383FB0"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010727"/>
    <w:multiLevelType w:val="hybridMultilevel"/>
    <w:tmpl w:val="9D0ECF8A"/>
    <w:lvl w:ilvl="0" w:tplc="A6CEAF60">
      <w:numFmt w:val="bullet"/>
      <w:lvlText w:val="-"/>
      <w:lvlJc w:val="left"/>
      <w:pPr>
        <w:ind w:left="720" w:hanging="360"/>
      </w:pPr>
      <w:rPr>
        <w:rFonts w:ascii="Arial Unicode MS" w:eastAsia="Arial Unicode MS" w:hAnsi="Arial Unicode MS" w:cs="Arial Unicode MS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7D3807"/>
    <w:multiLevelType w:val="hybridMultilevel"/>
    <w:tmpl w:val="6EF66AA8"/>
    <w:lvl w:ilvl="0" w:tplc="EC0AEABE">
      <w:start w:val="7"/>
      <w:numFmt w:val="bullet"/>
      <w:lvlText w:val="-"/>
      <w:lvlJc w:val="left"/>
      <w:pPr>
        <w:ind w:left="720" w:hanging="360"/>
      </w:pPr>
      <w:rPr>
        <w:rFonts w:ascii="Arial Unicode MS" w:eastAsia="Arial Unicode MS" w:hAnsi="Arial Unicode MS" w:cs="Arial Unicode MS" w:hint="eastAsia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BC336A"/>
    <w:multiLevelType w:val="hybridMultilevel"/>
    <w:tmpl w:val="9724BCF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237933"/>
    <w:multiLevelType w:val="hybridMultilevel"/>
    <w:tmpl w:val="E4CC05EC"/>
    <w:lvl w:ilvl="0" w:tplc="6B08B3DA">
      <w:start w:val="1"/>
      <w:numFmt w:val="lowerLetter"/>
      <w:lvlText w:val="(%1)"/>
      <w:lvlJc w:val="left"/>
      <w:pPr>
        <w:ind w:left="1146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1" w15:restartNumberingAfterBreak="0">
    <w:nsid w:val="49533392"/>
    <w:multiLevelType w:val="multilevel"/>
    <w:tmpl w:val="18443CA6"/>
    <w:lvl w:ilvl="0">
      <w:start w:val="1"/>
      <w:numFmt w:val="decimal"/>
      <w:lvlText w:val="8.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</w:lvl>
  </w:abstractNum>
  <w:abstractNum w:abstractNumId="22" w15:restartNumberingAfterBreak="0">
    <w:nsid w:val="4D9929B1"/>
    <w:multiLevelType w:val="hybridMultilevel"/>
    <w:tmpl w:val="2D7C655E"/>
    <w:lvl w:ilvl="0" w:tplc="02500D0E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5164407F"/>
    <w:multiLevelType w:val="hybridMultilevel"/>
    <w:tmpl w:val="A26CA28A"/>
    <w:lvl w:ilvl="0" w:tplc="33A0CCFA">
      <w:start w:val="1"/>
      <w:numFmt w:val="lowerLetter"/>
      <w:lvlText w:val="(%1)"/>
      <w:lvlJc w:val="left"/>
      <w:pPr>
        <w:ind w:left="1146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4" w15:restartNumberingAfterBreak="0">
    <w:nsid w:val="54A919DA"/>
    <w:multiLevelType w:val="hybridMultilevel"/>
    <w:tmpl w:val="048CC534"/>
    <w:lvl w:ilvl="0" w:tplc="EC0AEABE">
      <w:start w:val="7"/>
      <w:numFmt w:val="bullet"/>
      <w:lvlText w:val="-"/>
      <w:lvlJc w:val="left"/>
      <w:pPr>
        <w:ind w:left="1080" w:hanging="360"/>
      </w:pPr>
      <w:rPr>
        <w:rFonts w:ascii="Arial Unicode MS" w:eastAsia="Arial Unicode MS" w:hAnsi="Arial Unicode MS" w:cs="Arial Unicode MS" w:hint="eastAsia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4FE5AE5"/>
    <w:multiLevelType w:val="hybridMultilevel"/>
    <w:tmpl w:val="0628AFF2"/>
    <w:lvl w:ilvl="0" w:tplc="000E55A4"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904736"/>
    <w:multiLevelType w:val="hybridMultilevel"/>
    <w:tmpl w:val="4D9834A0"/>
    <w:lvl w:ilvl="0" w:tplc="2C16CF14">
      <w:start w:val="1"/>
      <w:numFmt w:val="lowerLetter"/>
      <w:lvlText w:val="(%1)"/>
      <w:lvlJc w:val="left"/>
      <w:pPr>
        <w:ind w:left="10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0" w:hanging="360"/>
      </w:pPr>
    </w:lvl>
    <w:lvl w:ilvl="2" w:tplc="0409001B" w:tentative="1">
      <w:start w:val="1"/>
      <w:numFmt w:val="lowerRoman"/>
      <w:lvlText w:val="%3."/>
      <w:lvlJc w:val="right"/>
      <w:pPr>
        <w:ind w:left="2500" w:hanging="180"/>
      </w:pPr>
    </w:lvl>
    <w:lvl w:ilvl="3" w:tplc="0409000F" w:tentative="1">
      <w:start w:val="1"/>
      <w:numFmt w:val="decimal"/>
      <w:lvlText w:val="%4."/>
      <w:lvlJc w:val="left"/>
      <w:pPr>
        <w:ind w:left="3220" w:hanging="360"/>
      </w:pPr>
    </w:lvl>
    <w:lvl w:ilvl="4" w:tplc="04090019" w:tentative="1">
      <w:start w:val="1"/>
      <w:numFmt w:val="lowerLetter"/>
      <w:lvlText w:val="%5."/>
      <w:lvlJc w:val="left"/>
      <w:pPr>
        <w:ind w:left="3940" w:hanging="360"/>
      </w:pPr>
    </w:lvl>
    <w:lvl w:ilvl="5" w:tplc="0409001B" w:tentative="1">
      <w:start w:val="1"/>
      <w:numFmt w:val="lowerRoman"/>
      <w:lvlText w:val="%6."/>
      <w:lvlJc w:val="right"/>
      <w:pPr>
        <w:ind w:left="4660" w:hanging="180"/>
      </w:pPr>
    </w:lvl>
    <w:lvl w:ilvl="6" w:tplc="0409000F" w:tentative="1">
      <w:start w:val="1"/>
      <w:numFmt w:val="decimal"/>
      <w:lvlText w:val="%7."/>
      <w:lvlJc w:val="left"/>
      <w:pPr>
        <w:ind w:left="5380" w:hanging="360"/>
      </w:pPr>
    </w:lvl>
    <w:lvl w:ilvl="7" w:tplc="04090019" w:tentative="1">
      <w:start w:val="1"/>
      <w:numFmt w:val="lowerLetter"/>
      <w:lvlText w:val="%8."/>
      <w:lvlJc w:val="left"/>
      <w:pPr>
        <w:ind w:left="6100" w:hanging="360"/>
      </w:pPr>
    </w:lvl>
    <w:lvl w:ilvl="8" w:tplc="040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27" w15:restartNumberingAfterBreak="0">
    <w:nsid w:val="589213AD"/>
    <w:multiLevelType w:val="hybridMultilevel"/>
    <w:tmpl w:val="9C1A3596"/>
    <w:lvl w:ilvl="0" w:tplc="4E32449E">
      <w:start w:val="1"/>
      <w:numFmt w:val="decimal"/>
      <w:lvlText w:val="%1."/>
      <w:lvlJc w:val="left"/>
      <w:pPr>
        <w:ind w:left="786" w:hanging="360"/>
      </w:pPr>
      <w:rPr>
        <w:rFonts w:ascii="Times New Roman" w:eastAsia="Times New Roman" w:hAnsi="Times New Roman"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8" w15:restartNumberingAfterBreak="0">
    <w:nsid w:val="5AC57895"/>
    <w:multiLevelType w:val="hybridMultilevel"/>
    <w:tmpl w:val="2FA2CF64"/>
    <w:lvl w:ilvl="0" w:tplc="EC0AEABE">
      <w:start w:val="7"/>
      <w:numFmt w:val="bullet"/>
      <w:lvlText w:val="-"/>
      <w:lvlJc w:val="left"/>
      <w:pPr>
        <w:ind w:left="720" w:hanging="360"/>
      </w:pPr>
      <w:rPr>
        <w:rFonts w:ascii="Arial Unicode MS" w:eastAsia="Arial Unicode MS" w:hAnsi="Arial Unicode MS" w:cs="Arial Unicode MS"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BB157E8"/>
    <w:multiLevelType w:val="hybridMultilevel"/>
    <w:tmpl w:val="A45258F4"/>
    <w:lvl w:ilvl="0" w:tplc="A8729F52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F1E5B27"/>
    <w:multiLevelType w:val="hybridMultilevel"/>
    <w:tmpl w:val="3DA09230"/>
    <w:lvl w:ilvl="0" w:tplc="BFFCB248">
      <w:start w:val="1"/>
      <w:numFmt w:val="decimal"/>
      <w:lvlText w:val="%1."/>
      <w:lvlJc w:val="left"/>
      <w:pPr>
        <w:ind w:left="786" w:hanging="360"/>
      </w:pPr>
      <w:rPr>
        <w:rFonts w:ascii="Arial Unicode MS" w:eastAsia="Times New Roman" w:hAnsi="Arial Unicode MS" w:cs="Arial Unicode MS"/>
        <w:b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1" w15:restartNumberingAfterBreak="0">
    <w:nsid w:val="635B6801"/>
    <w:multiLevelType w:val="hybridMultilevel"/>
    <w:tmpl w:val="5B38D8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5070946"/>
    <w:multiLevelType w:val="multilevel"/>
    <w:tmpl w:val="67F457F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(%2)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706F34B4"/>
    <w:multiLevelType w:val="hybridMultilevel"/>
    <w:tmpl w:val="5C6E62A6"/>
    <w:lvl w:ilvl="0" w:tplc="2C16CF14">
      <w:start w:val="1"/>
      <w:numFmt w:val="lowerLetter"/>
      <w:lvlText w:val="(%1)"/>
      <w:lvlJc w:val="left"/>
      <w:pPr>
        <w:ind w:left="10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2B83BED"/>
    <w:multiLevelType w:val="hybridMultilevel"/>
    <w:tmpl w:val="D4BE178C"/>
    <w:lvl w:ilvl="0" w:tplc="7BAAC87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8A51D7E"/>
    <w:multiLevelType w:val="hybridMultilevel"/>
    <w:tmpl w:val="29D2C18E"/>
    <w:lvl w:ilvl="0" w:tplc="6CCC4182">
      <w:start w:val="1"/>
      <w:numFmt w:val="decimal"/>
      <w:lvlText w:val="1.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1005F4"/>
    <w:multiLevelType w:val="hybridMultilevel"/>
    <w:tmpl w:val="16028E5C"/>
    <w:name w:val="WW8Num52"/>
    <w:lvl w:ilvl="0" w:tplc="7BAAC87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A4A4986"/>
    <w:multiLevelType w:val="hybridMultilevel"/>
    <w:tmpl w:val="DFECFDC2"/>
    <w:lvl w:ilvl="0" w:tplc="BBAAF896">
      <w:start w:val="1"/>
      <w:numFmt w:val="bullet"/>
      <w:lvlText w:val="-"/>
      <w:lvlJc w:val="left"/>
      <w:pPr>
        <w:ind w:left="720" w:hanging="360"/>
      </w:pPr>
      <w:rPr>
        <w:rFonts w:ascii="Arial Unicode MS" w:eastAsia="Arial Unicode MS" w:hAnsi="Arial Unicode MS" w:cs="Arial Unicode MS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1061771">
    <w:abstractNumId w:val="0"/>
  </w:num>
  <w:num w:numId="2" w16cid:durableId="688871608">
    <w:abstractNumId w:val="1"/>
  </w:num>
  <w:num w:numId="3" w16cid:durableId="1146552974">
    <w:abstractNumId w:val="2"/>
  </w:num>
  <w:num w:numId="4" w16cid:durableId="686561811">
    <w:abstractNumId w:val="3"/>
  </w:num>
  <w:num w:numId="5" w16cid:durableId="187137567">
    <w:abstractNumId w:val="4"/>
  </w:num>
  <w:num w:numId="6" w16cid:durableId="1102650052">
    <w:abstractNumId w:val="5"/>
  </w:num>
  <w:num w:numId="7" w16cid:durableId="284967701">
    <w:abstractNumId w:val="33"/>
  </w:num>
  <w:num w:numId="8" w16cid:durableId="900675557">
    <w:abstractNumId w:val="26"/>
  </w:num>
  <w:num w:numId="9" w16cid:durableId="277034701">
    <w:abstractNumId w:val="21"/>
  </w:num>
  <w:num w:numId="10" w16cid:durableId="207886649">
    <w:abstractNumId w:val="7"/>
  </w:num>
  <w:num w:numId="11" w16cid:durableId="1236361170">
    <w:abstractNumId w:val="34"/>
  </w:num>
  <w:num w:numId="12" w16cid:durableId="1129058069">
    <w:abstractNumId w:val="6"/>
  </w:num>
  <w:num w:numId="13" w16cid:durableId="1461804347">
    <w:abstractNumId w:val="24"/>
  </w:num>
  <w:num w:numId="14" w16cid:durableId="1601064565">
    <w:abstractNumId w:val="22"/>
  </w:num>
  <w:num w:numId="15" w16cid:durableId="869608259">
    <w:abstractNumId w:val="32"/>
  </w:num>
  <w:num w:numId="16" w16cid:durableId="1643852495">
    <w:abstractNumId w:val="36"/>
  </w:num>
  <w:num w:numId="17" w16cid:durableId="1762481119">
    <w:abstractNumId w:val="20"/>
  </w:num>
  <w:num w:numId="18" w16cid:durableId="1255167318">
    <w:abstractNumId w:val="9"/>
  </w:num>
  <w:num w:numId="19" w16cid:durableId="284891587">
    <w:abstractNumId w:val="23"/>
  </w:num>
  <w:num w:numId="20" w16cid:durableId="119957892">
    <w:abstractNumId w:val="29"/>
  </w:num>
  <w:num w:numId="21" w16cid:durableId="1185482099">
    <w:abstractNumId w:val="28"/>
  </w:num>
  <w:num w:numId="22" w16cid:durableId="1265461437">
    <w:abstractNumId w:val="12"/>
  </w:num>
  <w:num w:numId="23" w16cid:durableId="1495686939">
    <w:abstractNumId w:val="18"/>
  </w:num>
  <w:num w:numId="24" w16cid:durableId="1508330275">
    <w:abstractNumId w:val="13"/>
  </w:num>
  <w:num w:numId="25" w16cid:durableId="1200237832">
    <w:abstractNumId w:val="25"/>
  </w:num>
  <w:num w:numId="26" w16cid:durableId="1008826828">
    <w:abstractNumId w:val="35"/>
  </w:num>
  <w:num w:numId="27" w16cid:durableId="1293444533">
    <w:abstractNumId w:val="8"/>
  </w:num>
  <w:num w:numId="28" w16cid:durableId="473451292">
    <w:abstractNumId w:val="17"/>
  </w:num>
  <w:num w:numId="29" w16cid:durableId="1057706715">
    <w:abstractNumId w:val="16"/>
  </w:num>
  <w:num w:numId="30" w16cid:durableId="1677340178">
    <w:abstractNumId w:val="27"/>
  </w:num>
  <w:num w:numId="31" w16cid:durableId="610169999">
    <w:abstractNumId w:val="11"/>
  </w:num>
  <w:num w:numId="32" w16cid:durableId="141801928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765880542">
    <w:abstractNumId w:val="15"/>
  </w:num>
  <w:num w:numId="34" w16cid:durableId="865748520">
    <w:abstractNumId w:val="10"/>
  </w:num>
  <w:num w:numId="35" w16cid:durableId="1098256336">
    <w:abstractNumId w:val="31"/>
  </w:num>
  <w:num w:numId="36" w16cid:durableId="1497722170">
    <w:abstractNumId w:val="37"/>
  </w:num>
  <w:num w:numId="37" w16cid:durableId="390272348">
    <w:abstractNumId w:val="14"/>
  </w:num>
  <w:num w:numId="38" w16cid:durableId="36158841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hideSpellingError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Normal"/>
  <w:drawingGridHorizontalSpacing w:val="200"/>
  <w:drawingGridVerticalSpacing w:val="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054"/>
    <w:rsid w:val="0000014A"/>
    <w:rsid w:val="00000DDC"/>
    <w:rsid w:val="00003FA0"/>
    <w:rsid w:val="00005E98"/>
    <w:rsid w:val="00007F82"/>
    <w:rsid w:val="000129A9"/>
    <w:rsid w:val="00012A2C"/>
    <w:rsid w:val="000175C1"/>
    <w:rsid w:val="00021600"/>
    <w:rsid w:val="000220D6"/>
    <w:rsid w:val="00023F91"/>
    <w:rsid w:val="00032359"/>
    <w:rsid w:val="00032EE8"/>
    <w:rsid w:val="00034EC4"/>
    <w:rsid w:val="0003574E"/>
    <w:rsid w:val="000412C6"/>
    <w:rsid w:val="00046283"/>
    <w:rsid w:val="0005141C"/>
    <w:rsid w:val="00051C88"/>
    <w:rsid w:val="00052EA3"/>
    <w:rsid w:val="000607D3"/>
    <w:rsid w:val="000623F6"/>
    <w:rsid w:val="0006268D"/>
    <w:rsid w:val="00062FE9"/>
    <w:rsid w:val="000632E7"/>
    <w:rsid w:val="000635A9"/>
    <w:rsid w:val="000640FF"/>
    <w:rsid w:val="00066766"/>
    <w:rsid w:val="000707CE"/>
    <w:rsid w:val="00081A79"/>
    <w:rsid w:val="00082478"/>
    <w:rsid w:val="00084ACA"/>
    <w:rsid w:val="000920F5"/>
    <w:rsid w:val="000940DF"/>
    <w:rsid w:val="000A74C0"/>
    <w:rsid w:val="000B1329"/>
    <w:rsid w:val="000B2A3A"/>
    <w:rsid w:val="000B56B0"/>
    <w:rsid w:val="000D4BA3"/>
    <w:rsid w:val="000D603D"/>
    <w:rsid w:val="000D621D"/>
    <w:rsid w:val="000E781F"/>
    <w:rsid w:val="000F5F94"/>
    <w:rsid w:val="00101517"/>
    <w:rsid w:val="0010371E"/>
    <w:rsid w:val="00104DB5"/>
    <w:rsid w:val="001072F8"/>
    <w:rsid w:val="00113183"/>
    <w:rsid w:val="001141D3"/>
    <w:rsid w:val="0011770E"/>
    <w:rsid w:val="00120962"/>
    <w:rsid w:val="00123FD5"/>
    <w:rsid w:val="001253E0"/>
    <w:rsid w:val="001272F2"/>
    <w:rsid w:val="00127556"/>
    <w:rsid w:val="00131C2C"/>
    <w:rsid w:val="00143541"/>
    <w:rsid w:val="00146DF3"/>
    <w:rsid w:val="00153CD7"/>
    <w:rsid w:val="00154458"/>
    <w:rsid w:val="0015699E"/>
    <w:rsid w:val="00160B4C"/>
    <w:rsid w:val="0016285B"/>
    <w:rsid w:val="001717DE"/>
    <w:rsid w:val="001818C8"/>
    <w:rsid w:val="001830D8"/>
    <w:rsid w:val="00183FD8"/>
    <w:rsid w:val="00185B28"/>
    <w:rsid w:val="0018693E"/>
    <w:rsid w:val="00192FA0"/>
    <w:rsid w:val="00194227"/>
    <w:rsid w:val="00194CDF"/>
    <w:rsid w:val="001A5EE9"/>
    <w:rsid w:val="001B1A24"/>
    <w:rsid w:val="001B7E02"/>
    <w:rsid w:val="001C027D"/>
    <w:rsid w:val="001C6DA8"/>
    <w:rsid w:val="001C7E4E"/>
    <w:rsid w:val="001D3485"/>
    <w:rsid w:val="001D5CC6"/>
    <w:rsid w:val="001E22C1"/>
    <w:rsid w:val="001E2777"/>
    <w:rsid w:val="001E2E3F"/>
    <w:rsid w:val="001E6127"/>
    <w:rsid w:val="001E68BB"/>
    <w:rsid w:val="00200AF5"/>
    <w:rsid w:val="00203767"/>
    <w:rsid w:val="0020387F"/>
    <w:rsid w:val="00212844"/>
    <w:rsid w:val="00213A65"/>
    <w:rsid w:val="00213F36"/>
    <w:rsid w:val="002245FC"/>
    <w:rsid w:val="0022517E"/>
    <w:rsid w:val="0023391C"/>
    <w:rsid w:val="00236F68"/>
    <w:rsid w:val="0023783C"/>
    <w:rsid w:val="00243F33"/>
    <w:rsid w:val="00244BD5"/>
    <w:rsid w:val="002502EC"/>
    <w:rsid w:val="00256524"/>
    <w:rsid w:val="002642D5"/>
    <w:rsid w:val="00264C77"/>
    <w:rsid w:val="00267B9B"/>
    <w:rsid w:val="002702B0"/>
    <w:rsid w:val="00272FBE"/>
    <w:rsid w:val="00277A3B"/>
    <w:rsid w:val="0028127E"/>
    <w:rsid w:val="00284303"/>
    <w:rsid w:val="002861D4"/>
    <w:rsid w:val="00294D67"/>
    <w:rsid w:val="002A2498"/>
    <w:rsid w:val="002A2664"/>
    <w:rsid w:val="002B038E"/>
    <w:rsid w:val="002B1BD2"/>
    <w:rsid w:val="002B21DE"/>
    <w:rsid w:val="002B2301"/>
    <w:rsid w:val="002C09E8"/>
    <w:rsid w:val="002C29C6"/>
    <w:rsid w:val="002D225D"/>
    <w:rsid w:val="002D25DE"/>
    <w:rsid w:val="002D3B50"/>
    <w:rsid w:val="002D53C4"/>
    <w:rsid w:val="002D630E"/>
    <w:rsid w:val="002E24A9"/>
    <w:rsid w:val="002E3431"/>
    <w:rsid w:val="002E5D53"/>
    <w:rsid w:val="002E7C2E"/>
    <w:rsid w:val="002F26FF"/>
    <w:rsid w:val="002F2BF5"/>
    <w:rsid w:val="002F2E1D"/>
    <w:rsid w:val="002F403D"/>
    <w:rsid w:val="00302944"/>
    <w:rsid w:val="003037DE"/>
    <w:rsid w:val="0030632D"/>
    <w:rsid w:val="00307092"/>
    <w:rsid w:val="00311FE7"/>
    <w:rsid w:val="00317DC3"/>
    <w:rsid w:val="003252D0"/>
    <w:rsid w:val="0034393B"/>
    <w:rsid w:val="00345844"/>
    <w:rsid w:val="003471C5"/>
    <w:rsid w:val="003578AA"/>
    <w:rsid w:val="003662D8"/>
    <w:rsid w:val="003666CF"/>
    <w:rsid w:val="0037098C"/>
    <w:rsid w:val="00372D15"/>
    <w:rsid w:val="0037353A"/>
    <w:rsid w:val="0037481E"/>
    <w:rsid w:val="00381C96"/>
    <w:rsid w:val="003826B1"/>
    <w:rsid w:val="00382FA8"/>
    <w:rsid w:val="003922E4"/>
    <w:rsid w:val="0039643C"/>
    <w:rsid w:val="0039780A"/>
    <w:rsid w:val="003A1C1A"/>
    <w:rsid w:val="003B7A5F"/>
    <w:rsid w:val="003C1E82"/>
    <w:rsid w:val="003C6A03"/>
    <w:rsid w:val="003D2645"/>
    <w:rsid w:val="003D6ADE"/>
    <w:rsid w:val="003D7661"/>
    <w:rsid w:val="003E0B8A"/>
    <w:rsid w:val="003E13BB"/>
    <w:rsid w:val="003E2180"/>
    <w:rsid w:val="003F7DE0"/>
    <w:rsid w:val="0041240F"/>
    <w:rsid w:val="00417154"/>
    <w:rsid w:val="00420285"/>
    <w:rsid w:val="00423364"/>
    <w:rsid w:val="00423DEF"/>
    <w:rsid w:val="0042421C"/>
    <w:rsid w:val="00425206"/>
    <w:rsid w:val="00425707"/>
    <w:rsid w:val="004311FB"/>
    <w:rsid w:val="00441667"/>
    <w:rsid w:val="00454DF7"/>
    <w:rsid w:val="0045796A"/>
    <w:rsid w:val="004610F1"/>
    <w:rsid w:val="004611FB"/>
    <w:rsid w:val="00461637"/>
    <w:rsid w:val="00465569"/>
    <w:rsid w:val="00466CA7"/>
    <w:rsid w:val="00481B28"/>
    <w:rsid w:val="00481E3B"/>
    <w:rsid w:val="004821CC"/>
    <w:rsid w:val="00485565"/>
    <w:rsid w:val="00485B44"/>
    <w:rsid w:val="00485F77"/>
    <w:rsid w:val="00490F25"/>
    <w:rsid w:val="00491181"/>
    <w:rsid w:val="00493BDE"/>
    <w:rsid w:val="004943DF"/>
    <w:rsid w:val="0049538D"/>
    <w:rsid w:val="004A1098"/>
    <w:rsid w:val="004A3CAC"/>
    <w:rsid w:val="004A6977"/>
    <w:rsid w:val="004B08D8"/>
    <w:rsid w:val="004B4011"/>
    <w:rsid w:val="004C080A"/>
    <w:rsid w:val="004C169B"/>
    <w:rsid w:val="004C1F83"/>
    <w:rsid w:val="004C4686"/>
    <w:rsid w:val="004D0D48"/>
    <w:rsid w:val="004D41FD"/>
    <w:rsid w:val="004D6B55"/>
    <w:rsid w:val="004E2658"/>
    <w:rsid w:val="004E5E70"/>
    <w:rsid w:val="004F078C"/>
    <w:rsid w:val="004F48CE"/>
    <w:rsid w:val="004F5AF8"/>
    <w:rsid w:val="004F6929"/>
    <w:rsid w:val="005071DF"/>
    <w:rsid w:val="0052035C"/>
    <w:rsid w:val="005404F9"/>
    <w:rsid w:val="00543B74"/>
    <w:rsid w:val="0055226C"/>
    <w:rsid w:val="0055554F"/>
    <w:rsid w:val="0056548F"/>
    <w:rsid w:val="005727A8"/>
    <w:rsid w:val="005764C9"/>
    <w:rsid w:val="00576937"/>
    <w:rsid w:val="00577556"/>
    <w:rsid w:val="00577F67"/>
    <w:rsid w:val="00582769"/>
    <w:rsid w:val="00585C21"/>
    <w:rsid w:val="00586B4A"/>
    <w:rsid w:val="00587730"/>
    <w:rsid w:val="00590F72"/>
    <w:rsid w:val="0059107C"/>
    <w:rsid w:val="0059743B"/>
    <w:rsid w:val="005A792E"/>
    <w:rsid w:val="005B228E"/>
    <w:rsid w:val="005C467E"/>
    <w:rsid w:val="005C4693"/>
    <w:rsid w:val="005C5ACE"/>
    <w:rsid w:val="005C6A63"/>
    <w:rsid w:val="005C73C2"/>
    <w:rsid w:val="005C78F9"/>
    <w:rsid w:val="005D23A5"/>
    <w:rsid w:val="005D267E"/>
    <w:rsid w:val="005D2C1C"/>
    <w:rsid w:val="005D7E77"/>
    <w:rsid w:val="005D7F98"/>
    <w:rsid w:val="005E5502"/>
    <w:rsid w:val="00604F55"/>
    <w:rsid w:val="00615E33"/>
    <w:rsid w:val="006278CE"/>
    <w:rsid w:val="00627B12"/>
    <w:rsid w:val="00631F5B"/>
    <w:rsid w:val="006407C5"/>
    <w:rsid w:val="00641AAB"/>
    <w:rsid w:val="0064472A"/>
    <w:rsid w:val="00650B19"/>
    <w:rsid w:val="006566E2"/>
    <w:rsid w:val="0066140B"/>
    <w:rsid w:val="00672FD8"/>
    <w:rsid w:val="00686054"/>
    <w:rsid w:val="00691F3E"/>
    <w:rsid w:val="00692D8D"/>
    <w:rsid w:val="006940AA"/>
    <w:rsid w:val="00694EAF"/>
    <w:rsid w:val="006A77DE"/>
    <w:rsid w:val="006B64B8"/>
    <w:rsid w:val="006B696B"/>
    <w:rsid w:val="006B7584"/>
    <w:rsid w:val="006C16C0"/>
    <w:rsid w:val="006C3FF1"/>
    <w:rsid w:val="006C4113"/>
    <w:rsid w:val="006D085A"/>
    <w:rsid w:val="006D13CF"/>
    <w:rsid w:val="006D1AD0"/>
    <w:rsid w:val="006D1F16"/>
    <w:rsid w:val="006E5917"/>
    <w:rsid w:val="006F01AA"/>
    <w:rsid w:val="006F3015"/>
    <w:rsid w:val="00714B1D"/>
    <w:rsid w:val="00722B2D"/>
    <w:rsid w:val="00724B50"/>
    <w:rsid w:val="00726336"/>
    <w:rsid w:val="007306ED"/>
    <w:rsid w:val="007431BF"/>
    <w:rsid w:val="00744757"/>
    <w:rsid w:val="00744BF4"/>
    <w:rsid w:val="00745B74"/>
    <w:rsid w:val="007532A0"/>
    <w:rsid w:val="007545EE"/>
    <w:rsid w:val="00763926"/>
    <w:rsid w:val="007656BF"/>
    <w:rsid w:val="00771491"/>
    <w:rsid w:val="00780852"/>
    <w:rsid w:val="00791FDF"/>
    <w:rsid w:val="0079479D"/>
    <w:rsid w:val="00794B35"/>
    <w:rsid w:val="007970A2"/>
    <w:rsid w:val="00797D0F"/>
    <w:rsid w:val="007A268C"/>
    <w:rsid w:val="007A411C"/>
    <w:rsid w:val="007B204E"/>
    <w:rsid w:val="007B3869"/>
    <w:rsid w:val="007B6061"/>
    <w:rsid w:val="007D219B"/>
    <w:rsid w:val="007E0C96"/>
    <w:rsid w:val="007E40AB"/>
    <w:rsid w:val="007E5D7E"/>
    <w:rsid w:val="007F54CD"/>
    <w:rsid w:val="008010B8"/>
    <w:rsid w:val="00802B48"/>
    <w:rsid w:val="00802CAE"/>
    <w:rsid w:val="0080584F"/>
    <w:rsid w:val="00812FDE"/>
    <w:rsid w:val="008165DF"/>
    <w:rsid w:val="00820561"/>
    <w:rsid w:val="008219AE"/>
    <w:rsid w:val="00831EDB"/>
    <w:rsid w:val="00832F6C"/>
    <w:rsid w:val="00835508"/>
    <w:rsid w:val="00840DEC"/>
    <w:rsid w:val="00845BA9"/>
    <w:rsid w:val="00847C8F"/>
    <w:rsid w:val="00851B3B"/>
    <w:rsid w:val="00862AFC"/>
    <w:rsid w:val="008729C1"/>
    <w:rsid w:val="00884199"/>
    <w:rsid w:val="00892594"/>
    <w:rsid w:val="008A5AF1"/>
    <w:rsid w:val="008A75AE"/>
    <w:rsid w:val="008B0CD2"/>
    <w:rsid w:val="008B0D06"/>
    <w:rsid w:val="008B0D8E"/>
    <w:rsid w:val="008B14AB"/>
    <w:rsid w:val="008B16F0"/>
    <w:rsid w:val="008B3CBB"/>
    <w:rsid w:val="008B4383"/>
    <w:rsid w:val="008C2214"/>
    <w:rsid w:val="008D00DD"/>
    <w:rsid w:val="008D35D6"/>
    <w:rsid w:val="008D5CFC"/>
    <w:rsid w:val="008E07C5"/>
    <w:rsid w:val="008E3DAC"/>
    <w:rsid w:val="008E51CD"/>
    <w:rsid w:val="008F4D65"/>
    <w:rsid w:val="008F559A"/>
    <w:rsid w:val="00900200"/>
    <w:rsid w:val="00900AA0"/>
    <w:rsid w:val="00910991"/>
    <w:rsid w:val="0092023C"/>
    <w:rsid w:val="0092243E"/>
    <w:rsid w:val="009257C7"/>
    <w:rsid w:val="00933AFF"/>
    <w:rsid w:val="009350CD"/>
    <w:rsid w:val="0094470A"/>
    <w:rsid w:val="00957961"/>
    <w:rsid w:val="00961DBE"/>
    <w:rsid w:val="00962639"/>
    <w:rsid w:val="0096571C"/>
    <w:rsid w:val="00966F5E"/>
    <w:rsid w:val="00967FB8"/>
    <w:rsid w:val="0098369C"/>
    <w:rsid w:val="00983D0D"/>
    <w:rsid w:val="0098452D"/>
    <w:rsid w:val="00984B8F"/>
    <w:rsid w:val="00986DA7"/>
    <w:rsid w:val="00992041"/>
    <w:rsid w:val="009A321D"/>
    <w:rsid w:val="009B6F4C"/>
    <w:rsid w:val="009C2366"/>
    <w:rsid w:val="009C3C2C"/>
    <w:rsid w:val="009C3FD7"/>
    <w:rsid w:val="009D03D4"/>
    <w:rsid w:val="009D2CC2"/>
    <w:rsid w:val="009D633F"/>
    <w:rsid w:val="009D70E1"/>
    <w:rsid w:val="009E2E3C"/>
    <w:rsid w:val="009E5FAD"/>
    <w:rsid w:val="009F1504"/>
    <w:rsid w:val="009F2CF9"/>
    <w:rsid w:val="00A10A24"/>
    <w:rsid w:val="00A10F97"/>
    <w:rsid w:val="00A141C1"/>
    <w:rsid w:val="00A22483"/>
    <w:rsid w:val="00A324DD"/>
    <w:rsid w:val="00A343FB"/>
    <w:rsid w:val="00A36AA8"/>
    <w:rsid w:val="00A50E26"/>
    <w:rsid w:val="00A53E66"/>
    <w:rsid w:val="00A55A36"/>
    <w:rsid w:val="00A563E2"/>
    <w:rsid w:val="00A570B6"/>
    <w:rsid w:val="00A612C2"/>
    <w:rsid w:val="00A6170B"/>
    <w:rsid w:val="00A61948"/>
    <w:rsid w:val="00A67B20"/>
    <w:rsid w:val="00A71B7F"/>
    <w:rsid w:val="00A7732C"/>
    <w:rsid w:val="00A80A37"/>
    <w:rsid w:val="00A813FF"/>
    <w:rsid w:val="00AB0030"/>
    <w:rsid w:val="00AB6E1D"/>
    <w:rsid w:val="00AC529A"/>
    <w:rsid w:val="00AD70F9"/>
    <w:rsid w:val="00AE0CE7"/>
    <w:rsid w:val="00AE58A6"/>
    <w:rsid w:val="00AF0681"/>
    <w:rsid w:val="00AF40FA"/>
    <w:rsid w:val="00AF5CA4"/>
    <w:rsid w:val="00B051B5"/>
    <w:rsid w:val="00B075F5"/>
    <w:rsid w:val="00B11939"/>
    <w:rsid w:val="00B1576B"/>
    <w:rsid w:val="00B2075E"/>
    <w:rsid w:val="00B20FB0"/>
    <w:rsid w:val="00B26F06"/>
    <w:rsid w:val="00B402ED"/>
    <w:rsid w:val="00B42895"/>
    <w:rsid w:val="00B4351C"/>
    <w:rsid w:val="00B514D3"/>
    <w:rsid w:val="00B634FD"/>
    <w:rsid w:val="00B63B88"/>
    <w:rsid w:val="00B673C9"/>
    <w:rsid w:val="00B767E8"/>
    <w:rsid w:val="00B86548"/>
    <w:rsid w:val="00BA14DB"/>
    <w:rsid w:val="00BB3390"/>
    <w:rsid w:val="00BB58A3"/>
    <w:rsid w:val="00BC6386"/>
    <w:rsid w:val="00BD1F15"/>
    <w:rsid w:val="00BD7096"/>
    <w:rsid w:val="00BE2BF1"/>
    <w:rsid w:val="00BE6723"/>
    <w:rsid w:val="00BF0D73"/>
    <w:rsid w:val="00BF2AF3"/>
    <w:rsid w:val="00BF42F9"/>
    <w:rsid w:val="00BF4D3A"/>
    <w:rsid w:val="00C00C6B"/>
    <w:rsid w:val="00C02307"/>
    <w:rsid w:val="00C1132A"/>
    <w:rsid w:val="00C15640"/>
    <w:rsid w:val="00C2367F"/>
    <w:rsid w:val="00C23B09"/>
    <w:rsid w:val="00C2702A"/>
    <w:rsid w:val="00C32D1E"/>
    <w:rsid w:val="00C34376"/>
    <w:rsid w:val="00C353CF"/>
    <w:rsid w:val="00C37FBE"/>
    <w:rsid w:val="00C4474A"/>
    <w:rsid w:val="00C554C0"/>
    <w:rsid w:val="00C57B8A"/>
    <w:rsid w:val="00C65BDD"/>
    <w:rsid w:val="00C67083"/>
    <w:rsid w:val="00C67E09"/>
    <w:rsid w:val="00C72999"/>
    <w:rsid w:val="00C744EA"/>
    <w:rsid w:val="00C808E0"/>
    <w:rsid w:val="00C822B8"/>
    <w:rsid w:val="00C82669"/>
    <w:rsid w:val="00C862C8"/>
    <w:rsid w:val="00C9637E"/>
    <w:rsid w:val="00C96F6E"/>
    <w:rsid w:val="00CA1CE2"/>
    <w:rsid w:val="00CA295F"/>
    <w:rsid w:val="00CB293E"/>
    <w:rsid w:val="00CE35A2"/>
    <w:rsid w:val="00CE4991"/>
    <w:rsid w:val="00CE4EB8"/>
    <w:rsid w:val="00CF1368"/>
    <w:rsid w:val="00CF2B02"/>
    <w:rsid w:val="00CF6FFB"/>
    <w:rsid w:val="00CF7F02"/>
    <w:rsid w:val="00D13261"/>
    <w:rsid w:val="00D15128"/>
    <w:rsid w:val="00D202C7"/>
    <w:rsid w:val="00D2092B"/>
    <w:rsid w:val="00D23975"/>
    <w:rsid w:val="00D24AB1"/>
    <w:rsid w:val="00D257EF"/>
    <w:rsid w:val="00D26F11"/>
    <w:rsid w:val="00D6492C"/>
    <w:rsid w:val="00D700AD"/>
    <w:rsid w:val="00D72E35"/>
    <w:rsid w:val="00D731F4"/>
    <w:rsid w:val="00D73B0B"/>
    <w:rsid w:val="00D7460E"/>
    <w:rsid w:val="00D9413B"/>
    <w:rsid w:val="00DA1999"/>
    <w:rsid w:val="00DA3FCB"/>
    <w:rsid w:val="00DA4524"/>
    <w:rsid w:val="00DC01E0"/>
    <w:rsid w:val="00DC664B"/>
    <w:rsid w:val="00DD366D"/>
    <w:rsid w:val="00DD6614"/>
    <w:rsid w:val="00DE0646"/>
    <w:rsid w:val="00DE19F8"/>
    <w:rsid w:val="00DE495D"/>
    <w:rsid w:val="00DF38DF"/>
    <w:rsid w:val="00DF3C87"/>
    <w:rsid w:val="00E01596"/>
    <w:rsid w:val="00E02B3D"/>
    <w:rsid w:val="00E07086"/>
    <w:rsid w:val="00E112CF"/>
    <w:rsid w:val="00E15712"/>
    <w:rsid w:val="00E219DB"/>
    <w:rsid w:val="00E22270"/>
    <w:rsid w:val="00E3084C"/>
    <w:rsid w:val="00E30FE7"/>
    <w:rsid w:val="00E415D3"/>
    <w:rsid w:val="00E437BB"/>
    <w:rsid w:val="00E46D3C"/>
    <w:rsid w:val="00E53FDB"/>
    <w:rsid w:val="00E61C71"/>
    <w:rsid w:val="00E64D56"/>
    <w:rsid w:val="00E67810"/>
    <w:rsid w:val="00E71A01"/>
    <w:rsid w:val="00E7327F"/>
    <w:rsid w:val="00E734B3"/>
    <w:rsid w:val="00E81ECB"/>
    <w:rsid w:val="00E81F0A"/>
    <w:rsid w:val="00E827AD"/>
    <w:rsid w:val="00E8722F"/>
    <w:rsid w:val="00E923E7"/>
    <w:rsid w:val="00E93B9B"/>
    <w:rsid w:val="00E944EB"/>
    <w:rsid w:val="00E9702A"/>
    <w:rsid w:val="00E9730A"/>
    <w:rsid w:val="00EA08FA"/>
    <w:rsid w:val="00EA6484"/>
    <w:rsid w:val="00EB0065"/>
    <w:rsid w:val="00EB2276"/>
    <w:rsid w:val="00EB227D"/>
    <w:rsid w:val="00EB56FA"/>
    <w:rsid w:val="00EB7E05"/>
    <w:rsid w:val="00EC23B8"/>
    <w:rsid w:val="00EC313A"/>
    <w:rsid w:val="00EC3345"/>
    <w:rsid w:val="00EC4ABA"/>
    <w:rsid w:val="00EC5C6C"/>
    <w:rsid w:val="00ED6321"/>
    <w:rsid w:val="00ED7B25"/>
    <w:rsid w:val="00EE1619"/>
    <w:rsid w:val="00EE235D"/>
    <w:rsid w:val="00EE3FB4"/>
    <w:rsid w:val="00EE4469"/>
    <w:rsid w:val="00EE45B4"/>
    <w:rsid w:val="00EE751B"/>
    <w:rsid w:val="00F04E49"/>
    <w:rsid w:val="00F07243"/>
    <w:rsid w:val="00F077B8"/>
    <w:rsid w:val="00F145A2"/>
    <w:rsid w:val="00F33E92"/>
    <w:rsid w:val="00F503B0"/>
    <w:rsid w:val="00F51EEA"/>
    <w:rsid w:val="00F52881"/>
    <w:rsid w:val="00F56014"/>
    <w:rsid w:val="00F60520"/>
    <w:rsid w:val="00F60FA4"/>
    <w:rsid w:val="00F643B0"/>
    <w:rsid w:val="00F65332"/>
    <w:rsid w:val="00F71FB1"/>
    <w:rsid w:val="00F82BD3"/>
    <w:rsid w:val="00F850FD"/>
    <w:rsid w:val="00F87F78"/>
    <w:rsid w:val="00FB2CA7"/>
    <w:rsid w:val="00FB5A19"/>
    <w:rsid w:val="00FC33DF"/>
    <w:rsid w:val="00FC4073"/>
    <w:rsid w:val="00FD0733"/>
    <w:rsid w:val="00FD0796"/>
    <w:rsid w:val="00FD6161"/>
    <w:rsid w:val="00FD62E5"/>
    <w:rsid w:val="00FE05B8"/>
    <w:rsid w:val="00FE1C4F"/>
    <w:rsid w:val="00FE7364"/>
    <w:rsid w:val="00FF42B8"/>
    <w:rsid w:val="00FF5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212BF0A9"/>
  <w15:chartTrackingRefBased/>
  <w15:docId w15:val="{C805F6C0-0646-4B6D-859D-A919868EF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Arial Unicode MS" w:hAnsi="Arial Unicode MS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WW-DefaultParagraphFont1"/>
  </w:style>
  <w:style w:type="character" w:customStyle="1" w:styleId="Bullets">
    <w:name w:val="Bullets"/>
    <w:rPr>
      <w:rFonts w:ascii="Arial Unicode MS" w:eastAsia="StarSymbol" w:hAnsi="Arial Unicode MS" w:cs="StarSymbol"/>
      <w:sz w:val="16"/>
      <w:szCs w:val="16"/>
    </w:rPr>
  </w:style>
  <w:style w:type="character" w:customStyle="1" w:styleId="WW8Num1z0">
    <w:name w:val="WW8Num1z0"/>
    <w:rPr>
      <w:color w:val="000000"/>
    </w:rPr>
  </w:style>
  <w:style w:type="character" w:customStyle="1" w:styleId="WW8Num1z2">
    <w:name w:val="WW8Num1z2"/>
    <w:rPr>
      <w:rFonts w:ascii="Arial Unicode MS" w:eastAsia="StarSymbol" w:hAnsi="Arial Unicode MS" w:cs="StarSymbol"/>
      <w:sz w:val="16"/>
      <w:szCs w:val="16"/>
    </w:rPr>
  </w:style>
  <w:style w:type="character" w:customStyle="1" w:styleId="WW8Num2z0">
    <w:name w:val="WW8Num2z0"/>
    <w:rPr>
      <w:b w:val="0"/>
      <w:bCs w:val="0"/>
      <w:i w:val="0"/>
      <w:iCs w:val="0"/>
      <w:sz w:val="16"/>
      <w:szCs w:val="16"/>
    </w:rPr>
  </w:style>
  <w:style w:type="character" w:customStyle="1" w:styleId="WW8Num3z0">
    <w:name w:val="WW8Num3z0"/>
    <w:rPr>
      <w:b w:val="0"/>
      <w:bCs w:val="0"/>
      <w:i w:val="0"/>
      <w:iCs w:val="0"/>
    </w:rPr>
  </w:style>
  <w:style w:type="character" w:customStyle="1" w:styleId="WW8Num4z0">
    <w:name w:val="WW8Num4z0"/>
    <w:rPr>
      <w:rFonts w:ascii="Arial Unicode MS" w:hAnsi="Arial Unicode MS"/>
      <w:sz w:val="16"/>
      <w:szCs w:val="16"/>
    </w:rPr>
  </w:style>
  <w:style w:type="character" w:customStyle="1" w:styleId="WW8Num5z0">
    <w:name w:val="WW8Num5z0"/>
    <w:rPr>
      <w:rFonts w:ascii="Arial Unicode MS" w:eastAsia="StarSymbol" w:hAnsi="Arial Unicode MS" w:cs="StarSymbol"/>
      <w:sz w:val="16"/>
      <w:szCs w:val="16"/>
    </w:rPr>
  </w:style>
  <w:style w:type="character" w:customStyle="1" w:styleId="Absatz-Standardschriftart">
    <w:name w:val="Absatz-Standardschriftart"/>
  </w:style>
  <w:style w:type="character" w:customStyle="1" w:styleId="WW8Num2z1">
    <w:name w:val="WW8Num2z1"/>
    <w:rPr>
      <w:color w:val="000000"/>
    </w:rPr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DefaultParagraphFont1">
    <w:name w:val="Default Paragraph Fon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DefaultParagraphFont">
    <w:name w:val="WW-Default Paragraph Font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DefaultParagraphFont1">
    <w:name w:val="WW-Default Paragraph Font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DefaultParagraphFont11">
    <w:name w:val="WW-Default Paragraph Font11"/>
  </w:style>
  <w:style w:type="character" w:customStyle="1" w:styleId="WW8Num3z1">
    <w:name w:val="WW8Num3z1"/>
    <w:rPr>
      <w:color w:val="000000"/>
    </w:rPr>
  </w:style>
  <w:style w:type="character" w:customStyle="1" w:styleId="WW8Num6z0">
    <w:name w:val="WW8Num6z0"/>
    <w:rPr>
      <w:sz w:val="16"/>
      <w:szCs w:val="16"/>
    </w:rPr>
  </w:style>
  <w:style w:type="character" w:customStyle="1" w:styleId="WW8Num8z0">
    <w:name w:val="WW8Num8z0"/>
    <w:rPr>
      <w:b/>
      <w:bCs/>
      <w:i w:val="0"/>
      <w:iCs w:val="0"/>
    </w:rPr>
  </w:style>
  <w:style w:type="character" w:customStyle="1" w:styleId="WW8Num8z1">
    <w:name w:val="WW8Num8z1"/>
    <w:rPr>
      <w:color w:val="000000"/>
    </w:rPr>
  </w:style>
  <w:style w:type="character" w:customStyle="1" w:styleId="WW-DefaultParagraphFont111">
    <w:name w:val="WW-Default Paragraph Font111"/>
  </w:style>
  <w:style w:type="paragraph" w:styleId="BodyText">
    <w:name w:val="Body Text"/>
    <w:basedOn w:val="Normal"/>
    <w:pPr>
      <w:spacing w:after="120"/>
    </w:pPr>
    <w:rPr>
      <w:rFonts w:ascii="Arial" w:hAnsi="Arial" w:cs="Arial"/>
      <w:sz w:val="22"/>
      <w:szCs w:val="22"/>
    </w:rPr>
  </w:style>
  <w:style w:type="paragraph" w:styleId="BodyTextIndent">
    <w:name w:val="Body Text Indent"/>
    <w:basedOn w:val="Normal"/>
    <w:pPr>
      <w:ind w:left="348"/>
      <w:jc w:val="both"/>
    </w:pPr>
    <w:rPr>
      <w:rFonts w:ascii="Arial" w:hAnsi="Arial" w:cs="Arial"/>
      <w:sz w:val="22"/>
      <w:szCs w:val="22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eastAsia="Arial Unicode MS" w:cs="Tahoma"/>
      <w:sz w:val="32"/>
      <w:szCs w:val="28"/>
    </w:rPr>
  </w:style>
  <w:style w:type="paragraph" w:styleId="List">
    <w:name w:val="List"/>
    <w:basedOn w:val="BodyText"/>
    <w:rPr>
      <w:rFonts w:ascii="Arial Unicode MS" w:hAnsi="Arial Unicode MS" w:cs="Tahoma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Arial" w:hAnsi="Arial" w:cs="Arial"/>
      <w:sz w:val="22"/>
      <w:szCs w:val="22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paragraph" w:styleId="Caption">
    <w:name w:val="caption"/>
    <w:basedOn w:val="Normal"/>
    <w:next w:val="Normal"/>
    <w:qFormat/>
    <w:pPr>
      <w:spacing w:before="120" w:line="320" w:lineRule="exact"/>
      <w:jc w:val="both"/>
    </w:pPr>
    <w:rPr>
      <w:rFonts w:ascii="Arial" w:hAnsi="Arial" w:cs="Arial"/>
      <w:b/>
      <w:bCs/>
      <w:sz w:val="22"/>
      <w:szCs w:val="22"/>
    </w:rPr>
  </w:style>
  <w:style w:type="paragraph" w:customStyle="1" w:styleId="Index">
    <w:name w:val="Index"/>
    <w:basedOn w:val="Normal"/>
    <w:pPr>
      <w:suppressLineNumbers/>
    </w:pPr>
    <w:rPr>
      <w:rFonts w:cs="Tahoma"/>
      <w:sz w:val="24"/>
    </w:rPr>
  </w:style>
  <w:style w:type="paragraph" w:styleId="BodyTextIndent2">
    <w:name w:val="Body Text Indent 2"/>
    <w:basedOn w:val="Normal"/>
    <w:pPr>
      <w:ind w:left="348"/>
    </w:pPr>
    <w:rPr>
      <w:rFonts w:ascii="Arial" w:hAnsi="Arial" w:cs="Arial"/>
      <w:sz w:val="22"/>
      <w:szCs w:val="22"/>
    </w:r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Standard">
    <w:name w:val="Standard"/>
    <w:rsid w:val="009B6F4C"/>
    <w:pPr>
      <w:suppressAutoHyphens/>
      <w:autoSpaceDN w:val="0"/>
      <w:textAlignment w:val="baseline"/>
    </w:pPr>
    <w:rPr>
      <w:rFonts w:ascii="Arial Unicode MS" w:hAnsi="Arial Unicode MS"/>
      <w:kern w:val="3"/>
    </w:rPr>
  </w:style>
  <w:style w:type="paragraph" w:styleId="ListParagraph">
    <w:name w:val="List Paragraph"/>
    <w:aliases w:val="Thang2,Level 2,List Paragraph1"/>
    <w:basedOn w:val="Normal"/>
    <w:link w:val="ListParagraphChar"/>
    <w:uiPriority w:val="34"/>
    <w:qFormat/>
    <w:rsid w:val="00264C77"/>
    <w:pPr>
      <w:spacing w:line="100" w:lineRule="atLeast"/>
      <w:ind w:left="720"/>
    </w:pPr>
    <w:rPr>
      <w:kern w:val="1"/>
    </w:rPr>
  </w:style>
  <w:style w:type="character" w:customStyle="1" w:styleId="ListParagraphChar">
    <w:name w:val="List Paragraph Char"/>
    <w:aliases w:val="Thang2 Char,Level 2 Char,List Paragraph1 Char"/>
    <w:link w:val="ListParagraph"/>
    <w:uiPriority w:val="34"/>
    <w:locked/>
    <w:rsid w:val="00000DDC"/>
    <w:rPr>
      <w:rFonts w:ascii="Arial Unicode MS" w:hAnsi="Arial Unicode MS"/>
      <w:kern w:val="1"/>
      <w:lang w:eastAsia="ar-SA"/>
    </w:rPr>
  </w:style>
  <w:style w:type="character" w:customStyle="1" w:styleId="FooterChar">
    <w:name w:val="Footer Char"/>
    <w:link w:val="Footer"/>
    <w:uiPriority w:val="99"/>
    <w:rsid w:val="00A22483"/>
    <w:rPr>
      <w:rFonts w:ascii="Arial Unicode MS" w:hAnsi="Arial Unicode MS"/>
      <w:lang w:eastAsia="ar-SA"/>
    </w:rPr>
  </w:style>
  <w:style w:type="paragraph" w:styleId="Revision">
    <w:name w:val="Revision"/>
    <w:hidden/>
    <w:uiPriority w:val="99"/>
    <w:semiHidden/>
    <w:rsid w:val="00C808E0"/>
    <w:rPr>
      <w:rFonts w:ascii="Arial Unicode MS" w:hAnsi="Arial Unicode MS"/>
      <w:lang w:eastAsia="ar-SA"/>
    </w:rPr>
  </w:style>
  <w:style w:type="character" w:styleId="CommentReference">
    <w:name w:val="annotation reference"/>
    <w:uiPriority w:val="99"/>
    <w:semiHidden/>
    <w:unhideWhenUsed/>
    <w:rsid w:val="00C808E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808E0"/>
  </w:style>
  <w:style w:type="character" w:customStyle="1" w:styleId="CommentTextChar">
    <w:name w:val="Comment Text Char"/>
    <w:link w:val="CommentText"/>
    <w:uiPriority w:val="99"/>
    <w:rsid w:val="00C808E0"/>
    <w:rPr>
      <w:rFonts w:ascii="Arial Unicode MS" w:hAnsi="Arial Unicode MS"/>
      <w:lang w:eastAsia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08E0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C808E0"/>
    <w:rPr>
      <w:rFonts w:ascii="Arial Unicode MS" w:hAnsi="Arial Unicode MS"/>
      <w:b/>
      <w:bCs/>
      <w:lang w:eastAsia="ar-SA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141C1"/>
    <w:pPr>
      <w:suppressAutoHyphens w:val="0"/>
      <w:spacing w:after="200" w:line="276" w:lineRule="auto"/>
    </w:pPr>
    <w:rPr>
      <w:rFonts w:ascii="Calibri" w:eastAsia="Calibri" w:hAnsi="Calibri"/>
      <w:lang w:eastAsia="en-US"/>
    </w:rPr>
  </w:style>
  <w:style w:type="character" w:customStyle="1" w:styleId="FootnoteTextChar">
    <w:name w:val="Footnote Text Char"/>
    <w:link w:val="FootnoteText"/>
    <w:uiPriority w:val="99"/>
    <w:semiHidden/>
    <w:rsid w:val="00A141C1"/>
    <w:rPr>
      <w:rFonts w:ascii="Calibri" w:eastAsia="Calibri" w:hAnsi="Calibri"/>
    </w:rPr>
  </w:style>
  <w:style w:type="character" w:styleId="FootnoteReference">
    <w:name w:val="footnote reference"/>
    <w:uiPriority w:val="99"/>
    <w:semiHidden/>
    <w:unhideWhenUsed/>
    <w:rsid w:val="00A141C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417154"/>
  </w:style>
  <w:style w:type="character" w:customStyle="1" w:styleId="EndnoteTextChar">
    <w:name w:val="Endnote Text Char"/>
    <w:link w:val="EndnoteText"/>
    <w:uiPriority w:val="99"/>
    <w:semiHidden/>
    <w:rsid w:val="00417154"/>
    <w:rPr>
      <w:rFonts w:ascii="Arial Unicode MS" w:hAnsi="Arial Unicode MS"/>
      <w:lang w:eastAsia="ar-SA"/>
    </w:rPr>
  </w:style>
  <w:style w:type="character" w:styleId="EndnoteReference">
    <w:name w:val="endnote reference"/>
    <w:uiPriority w:val="99"/>
    <w:semiHidden/>
    <w:unhideWhenUsed/>
    <w:rsid w:val="0041715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732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5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BEDE8B7F-FC6B-45A4-B39F-CEA1C40FA0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215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B</vt:lpstr>
    </vt:vector>
  </TitlesOfParts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B</dc:title>
  <dc:subject/>
  <dc:creator>haubh</dc:creator>
  <cp:keywords/>
  <dc:description/>
  <cp:lastModifiedBy>Thinh Phuoc</cp:lastModifiedBy>
  <cp:revision>7</cp:revision>
  <cp:lastPrinted>2025-04-03T01:22:00Z</cp:lastPrinted>
  <dcterms:created xsi:type="dcterms:W3CDTF">2026-02-07T19:46:00Z</dcterms:created>
  <dcterms:modified xsi:type="dcterms:W3CDTF">2026-02-07T20:10:00Z</dcterms:modified>
</cp:coreProperties>
</file>